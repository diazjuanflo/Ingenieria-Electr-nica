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DE7FEDD" w14:textId="480E2878" w:rsidR="005C2D79" w:rsidRPr="007F1B37" w:rsidRDefault="005C2D79" w:rsidP="005C2D79">
      <w:pPr>
        <w:pStyle w:val="papertitle"/>
        <w:rPr>
          <w:lang w:val="es-CO"/>
        </w:rPr>
      </w:pPr>
      <w:r>
        <w:rPr>
          <w:lang w:val="es-CO"/>
        </w:rPr>
        <w:t>Universidad Surcolombiana</w:t>
      </w:r>
    </w:p>
    <w:p w14:paraId="18902647" w14:textId="4F78D511" w:rsidR="0067086B" w:rsidRDefault="005C2D79" w:rsidP="002675E7">
      <w:pPr>
        <w:pStyle w:val="papersubtitle"/>
        <w:spacing w:after="0"/>
        <w:rPr>
          <w:lang w:val="es-CO"/>
        </w:rPr>
      </w:pPr>
      <w:r>
        <w:rPr>
          <w:lang w:val="es-CO"/>
        </w:rPr>
        <w:t>Ingenieria Electrónica</w:t>
      </w:r>
    </w:p>
    <w:p w14:paraId="3DDB8248" w14:textId="3E537CFD" w:rsidR="005C2D79" w:rsidRDefault="005C2D79" w:rsidP="002675E7">
      <w:pPr>
        <w:pStyle w:val="papersubtitle"/>
        <w:spacing w:after="0"/>
        <w:rPr>
          <w:lang w:val="es-CO"/>
        </w:rPr>
      </w:pPr>
      <w:r>
        <w:rPr>
          <w:lang w:val="es-CO"/>
        </w:rPr>
        <w:t>Electrónica Digital 1</w:t>
      </w:r>
    </w:p>
    <w:p w14:paraId="1960248C" w14:textId="1FAD21BC" w:rsidR="005C2D79" w:rsidRDefault="005C2D79" w:rsidP="002675E7">
      <w:pPr>
        <w:pStyle w:val="papersubtitle"/>
        <w:spacing w:after="0"/>
        <w:rPr>
          <w:lang w:val="es-CO"/>
        </w:rPr>
      </w:pPr>
      <w:r>
        <w:rPr>
          <w:lang w:val="es-CO"/>
        </w:rPr>
        <w:t>Aplicación De Las Compuertas Universales</w:t>
      </w:r>
    </w:p>
    <w:p w14:paraId="2784FD28" w14:textId="77777777" w:rsidR="0067086B" w:rsidRDefault="005C2D79" w:rsidP="002675E7">
      <w:pPr>
        <w:pStyle w:val="papersubtitle"/>
        <w:spacing w:after="0"/>
        <w:rPr>
          <w:lang w:val="es-CO"/>
        </w:rPr>
      </w:pPr>
      <w:r>
        <w:rPr>
          <w:lang w:val="es-CO"/>
        </w:rPr>
        <w:t>Informe-Practica 1°</w:t>
      </w:r>
    </w:p>
    <w:p w14:paraId="791C3535" w14:textId="0C0921FD" w:rsidR="002675E7" w:rsidRPr="007F1B37" w:rsidRDefault="002675E7" w:rsidP="002675E7">
      <w:pPr>
        <w:pStyle w:val="papersubtitle"/>
        <w:spacing w:after="0"/>
        <w:jc w:val="both"/>
        <w:rPr>
          <w:lang w:val="es-CO"/>
        </w:rPr>
        <w:sectPr w:rsidR="002675E7" w:rsidRPr="007F1B37" w:rsidSect="00922462">
          <w:pgSz w:w="11906" w:h="16838"/>
          <w:pgMar w:top="1080" w:right="737" w:bottom="2432" w:left="737" w:header="720" w:footer="720" w:gutter="0"/>
          <w:cols w:space="720"/>
          <w:docGrid w:linePitch="360"/>
        </w:sectPr>
      </w:pPr>
    </w:p>
    <w:p w14:paraId="5FB5824B" w14:textId="77777777" w:rsidR="005C2D79" w:rsidRDefault="005C2D79" w:rsidP="005C2D79">
      <w:pPr>
        <w:pStyle w:val="Author"/>
        <w:spacing w:before="0"/>
        <w:jc w:val="both"/>
        <w:rPr>
          <w:rFonts w:eastAsia="Times New Roman"/>
          <w:lang w:val="es-CO"/>
        </w:rPr>
      </w:pPr>
      <w:r>
        <w:rPr>
          <w:rFonts w:eastAsia="Times New Roman"/>
          <w:lang w:val="es-CO"/>
        </w:rPr>
        <w:t xml:space="preserve">                                                             Nicolas Andrés Yate Vargas-20212201267 </w:t>
      </w:r>
    </w:p>
    <w:p w14:paraId="1E8BB113" w14:textId="4919E6AA" w:rsidR="005C2D79" w:rsidRDefault="005C2D79" w:rsidP="005C2D79">
      <w:pPr>
        <w:pStyle w:val="Author"/>
        <w:spacing w:before="0"/>
        <w:jc w:val="both"/>
        <w:rPr>
          <w:rFonts w:eastAsia="Times New Roman"/>
          <w:lang w:val="es-CO"/>
        </w:rPr>
      </w:pPr>
      <w:r>
        <w:rPr>
          <w:rFonts w:eastAsia="Times New Roman"/>
          <w:lang w:val="es-CO"/>
        </w:rPr>
        <w:t xml:space="preserve">                                                               Valeria Trujillo Angel-20212201160</w:t>
      </w:r>
    </w:p>
    <w:p w14:paraId="2062339F" w14:textId="50AC0F4D" w:rsidR="002675E7" w:rsidRPr="002675E7" w:rsidRDefault="002675E7" w:rsidP="002675E7">
      <w:pPr>
        <w:pStyle w:val="Author"/>
        <w:spacing w:before="0"/>
        <w:rPr>
          <w:rFonts w:eastAsia="Times New Roman"/>
          <w:sz w:val="24"/>
          <w:szCs w:val="24"/>
          <w:lang w:val="es-CO"/>
        </w:rPr>
      </w:pPr>
      <w:r>
        <w:rPr>
          <w:rFonts w:eastAsia="Times New Roman"/>
          <w:sz w:val="24"/>
          <w:szCs w:val="24"/>
          <w:lang w:val="es-CO"/>
        </w:rPr>
        <w:t>Subgrupo 0</w:t>
      </w:r>
      <w:r w:rsidR="00075A95">
        <w:rPr>
          <w:rFonts w:eastAsia="Times New Roman"/>
          <w:sz w:val="24"/>
          <w:szCs w:val="24"/>
          <w:lang w:val="es-CO"/>
        </w:rPr>
        <w:t>1</w:t>
      </w:r>
      <w:r>
        <w:rPr>
          <w:rFonts w:eastAsia="Times New Roman"/>
          <w:sz w:val="24"/>
          <w:szCs w:val="24"/>
          <w:lang w:val="es-CO"/>
        </w:rPr>
        <w:t>-0</w:t>
      </w:r>
      <w:r w:rsidR="00075A95">
        <w:rPr>
          <w:rFonts w:eastAsia="Times New Roman"/>
          <w:sz w:val="24"/>
          <w:szCs w:val="24"/>
          <w:lang w:val="es-CO"/>
        </w:rPr>
        <w:t>8</w:t>
      </w:r>
    </w:p>
    <w:p w14:paraId="16D367CE" w14:textId="66FCA65A" w:rsidR="002675E7" w:rsidRPr="002675E7" w:rsidRDefault="00431C54" w:rsidP="002675E7">
      <w:pPr>
        <w:pStyle w:val="Author"/>
        <w:spacing w:before="0"/>
        <w:rPr>
          <w:rFonts w:eastAsia="Times New Roman"/>
          <w:b/>
          <w:bCs/>
          <w:lang w:val="es-CO"/>
        </w:rPr>
      </w:pPr>
      <w:r>
        <w:rPr>
          <w:rFonts w:eastAsia="Times New Roman"/>
          <w:b/>
          <w:bCs/>
          <w:lang w:val="es-CO"/>
        </w:rPr>
        <w:t>01</w:t>
      </w:r>
      <w:r w:rsidR="002675E7" w:rsidRPr="002675E7">
        <w:rPr>
          <w:rFonts w:eastAsia="Times New Roman"/>
          <w:b/>
          <w:bCs/>
          <w:lang w:val="es-CO"/>
        </w:rPr>
        <w:t>/0</w:t>
      </w:r>
      <w:r>
        <w:rPr>
          <w:rFonts w:eastAsia="Times New Roman"/>
          <w:b/>
          <w:bCs/>
          <w:lang w:val="es-CO"/>
        </w:rPr>
        <w:t>4</w:t>
      </w:r>
      <w:r w:rsidR="002675E7" w:rsidRPr="002675E7">
        <w:rPr>
          <w:rFonts w:eastAsia="Times New Roman"/>
          <w:b/>
          <w:bCs/>
          <w:lang w:val="es-CO"/>
        </w:rPr>
        <w:t>/202</w:t>
      </w:r>
      <w:r>
        <w:rPr>
          <w:rFonts w:eastAsia="Times New Roman"/>
          <w:b/>
          <w:bCs/>
          <w:lang w:val="es-CO"/>
        </w:rPr>
        <w:t>4</w:t>
      </w:r>
    </w:p>
    <w:p w14:paraId="6956E5FA" w14:textId="2F4AA04B" w:rsidR="0067086B" w:rsidRPr="005C2D79" w:rsidRDefault="005C2D79" w:rsidP="005C2D79">
      <w:pPr>
        <w:pStyle w:val="Author"/>
        <w:jc w:val="both"/>
        <w:rPr>
          <w:rFonts w:eastAsia="Times New Roman"/>
          <w:lang w:val="es-CO"/>
        </w:rPr>
        <w:sectPr w:rsidR="0067086B" w:rsidRPr="005C2D79" w:rsidSect="00922462">
          <w:type w:val="continuous"/>
          <w:pgSz w:w="11906" w:h="16838"/>
          <w:pgMar w:top="1080" w:right="737" w:bottom="2432" w:left="737" w:header="720" w:footer="720" w:gutter="0"/>
          <w:cols w:space="566"/>
          <w:docGrid w:linePitch="360"/>
        </w:sectPr>
      </w:pPr>
      <w:r>
        <w:rPr>
          <w:rFonts w:eastAsia="Times New Roman"/>
          <w:lang w:val="es-CO"/>
        </w:rPr>
        <w:t xml:space="preserve">                                        </w:t>
      </w:r>
    </w:p>
    <w:p w14:paraId="45C19644" w14:textId="77777777" w:rsidR="0067086B" w:rsidRPr="007F1B37" w:rsidRDefault="0067086B" w:rsidP="002675E7">
      <w:pPr>
        <w:pStyle w:val="Affiliation"/>
        <w:jc w:val="both"/>
        <w:rPr>
          <w:lang w:val="es-CO"/>
        </w:rPr>
      </w:pPr>
    </w:p>
    <w:p w14:paraId="241F1C02" w14:textId="77777777" w:rsidR="002A5EF5" w:rsidRDefault="002A5EF5">
      <w:pPr>
        <w:rPr>
          <w:lang w:val="es-CO"/>
        </w:rPr>
        <w:sectPr w:rsidR="002A5EF5" w:rsidSect="00922462">
          <w:type w:val="continuous"/>
          <w:pgSz w:w="11906" w:h="16838"/>
          <w:pgMar w:top="1080" w:right="737" w:bottom="2432" w:left="737" w:header="720" w:footer="720" w:gutter="0"/>
          <w:cols w:space="720"/>
          <w:docGrid w:linePitch="360"/>
        </w:sectPr>
      </w:pPr>
    </w:p>
    <w:p w14:paraId="2EAE7E81" w14:textId="5AD7CEA3" w:rsidR="0067086B" w:rsidRPr="007F1B37" w:rsidRDefault="0067086B">
      <w:pPr>
        <w:rPr>
          <w:lang w:val="es-CO"/>
        </w:rPr>
      </w:pPr>
    </w:p>
    <w:p w14:paraId="7737DF7F" w14:textId="77777777" w:rsidR="0067086B" w:rsidRPr="007F1B37" w:rsidRDefault="0067086B">
      <w:pPr>
        <w:rPr>
          <w:lang w:val="es-CO"/>
        </w:rPr>
        <w:sectPr w:rsidR="0067086B" w:rsidRPr="007F1B37" w:rsidSect="00922462">
          <w:type w:val="continuous"/>
          <w:pgSz w:w="11906" w:h="16838"/>
          <w:pgMar w:top="1080" w:right="737" w:bottom="2432" w:left="737" w:header="720" w:footer="720" w:gutter="0"/>
          <w:cols w:space="720"/>
          <w:docGrid w:linePitch="360"/>
        </w:sectPr>
      </w:pPr>
    </w:p>
    <w:p w14:paraId="636FD644" w14:textId="287DAFA0" w:rsidR="0067086B" w:rsidRDefault="00F4328A">
      <w:pPr>
        <w:pStyle w:val="Ttulo1"/>
        <w:rPr>
          <w:lang w:val="es-CO"/>
        </w:rPr>
      </w:pPr>
      <w:r>
        <w:rPr>
          <w:lang w:val="es-CO"/>
        </w:rPr>
        <w:t xml:space="preserve">OBJETIVOS </w:t>
      </w:r>
    </w:p>
    <w:p w14:paraId="14756707" w14:textId="705E7730" w:rsidR="00F4328A" w:rsidRDefault="00F4328A" w:rsidP="00F4328A">
      <w:pPr>
        <w:pStyle w:val="Textoindependiente"/>
        <w:numPr>
          <w:ilvl w:val="0"/>
          <w:numId w:val="8"/>
        </w:numPr>
        <w:rPr>
          <w:lang w:val="es-CO" w:eastAsia="en-US"/>
        </w:rPr>
      </w:pPr>
      <w:r>
        <w:rPr>
          <w:lang w:val="es-CO" w:eastAsia="en-US"/>
        </w:rPr>
        <w:t xml:space="preserve">Implementar </w:t>
      </w:r>
      <w:r w:rsidR="00BB210B">
        <w:rPr>
          <w:lang w:val="es-CO" w:eastAsia="en-US"/>
        </w:rPr>
        <w:t>todo lo aprendido teóricamente, desde hacer un circuito con NAND hasta su tabla de la verdad, para la realización del laboratorio.</w:t>
      </w:r>
    </w:p>
    <w:p w14:paraId="2ED0C378" w14:textId="4E4D7AA2" w:rsidR="00BB210B" w:rsidRDefault="00BB210B" w:rsidP="00F4328A">
      <w:pPr>
        <w:pStyle w:val="Textoindependiente"/>
        <w:numPr>
          <w:ilvl w:val="0"/>
          <w:numId w:val="8"/>
        </w:numPr>
        <w:rPr>
          <w:lang w:val="es-CO" w:eastAsia="en-US"/>
        </w:rPr>
      </w:pPr>
      <w:r>
        <w:rPr>
          <w:lang w:val="es-CO" w:eastAsia="en-US"/>
        </w:rPr>
        <w:t>Conocer la funcionalidad de los TTL y CMOS con el diseño propuesto.</w:t>
      </w:r>
    </w:p>
    <w:p w14:paraId="2EE31B1F" w14:textId="66DA6EF9" w:rsidR="00BB210B" w:rsidRDefault="00BB210B" w:rsidP="00F4328A">
      <w:pPr>
        <w:pStyle w:val="Textoindependiente"/>
        <w:numPr>
          <w:ilvl w:val="0"/>
          <w:numId w:val="8"/>
        </w:numPr>
        <w:rPr>
          <w:lang w:val="es-CO" w:eastAsia="en-US"/>
        </w:rPr>
      </w:pPr>
      <w:r>
        <w:rPr>
          <w:lang w:val="es-CO" w:eastAsia="en-US"/>
        </w:rPr>
        <w:t>Comparar los resultados de las tablas de tensiones tanto de entradas como de salidas de las compuertas, con los datos de la práctica.</w:t>
      </w:r>
    </w:p>
    <w:p w14:paraId="07C1F893" w14:textId="0B907B3C" w:rsidR="00BB210B" w:rsidRDefault="00BB210B" w:rsidP="00F4328A">
      <w:pPr>
        <w:pStyle w:val="Textoindependiente"/>
        <w:numPr>
          <w:ilvl w:val="0"/>
          <w:numId w:val="8"/>
        </w:numPr>
        <w:rPr>
          <w:lang w:val="es-CO" w:eastAsia="en-US"/>
        </w:rPr>
      </w:pPr>
      <w:r>
        <w:rPr>
          <w:lang w:val="es-CO" w:eastAsia="en-US"/>
        </w:rPr>
        <w:t>Aprender a diferenciar las compuertas de TTL y CMOS tanto en tensiones como en corrientes; así como resistencias de entrada.</w:t>
      </w:r>
    </w:p>
    <w:p w14:paraId="31C2A978" w14:textId="65442FFD" w:rsidR="00BB210B" w:rsidRPr="00F4328A" w:rsidRDefault="00BB210B" w:rsidP="00F4328A">
      <w:pPr>
        <w:pStyle w:val="Textoindependiente"/>
        <w:numPr>
          <w:ilvl w:val="0"/>
          <w:numId w:val="8"/>
        </w:numPr>
        <w:rPr>
          <w:lang w:val="es-CO" w:eastAsia="en-US"/>
        </w:rPr>
      </w:pPr>
      <w:r>
        <w:rPr>
          <w:lang w:val="es-CO" w:eastAsia="en-US"/>
        </w:rPr>
        <w:t>Observar las ventajas y desventajas del uso de compuertas NAND en la implementación de los circuitos lógicos</w:t>
      </w:r>
      <w:r w:rsidR="0058089D">
        <w:rPr>
          <w:lang w:val="es-CO" w:eastAsia="en-US"/>
        </w:rPr>
        <w:t>, en comparación a otros tipos de compuertas.</w:t>
      </w:r>
    </w:p>
    <w:p w14:paraId="68B5863E" w14:textId="644293BB" w:rsidR="0067086B" w:rsidRPr="007F1B37" w:rsidRDefault="0058089D">
      <w:pPr>
        <w:pStyle w:val="Ttulo1"/>
        <w:rPr>
          <w:lang w:val="es-CO"/>
        </w:rPr>
      </w:pPr>
      <w:r>
        <w:rPr>
          <w:lang w:val="es-CO"/>
        </w:rPr>
        <w:t>JUSTIFICACIÓN</w:t>
      </w:r>
    </w:p>
    <w:p w14:paraId="69BB324E" w14:textId="2702365B" w:rsidR="00C43672" w:rsidRDefault="00697CC1" w:rsidP="0058089D">
      <w:pPr>
        <w:pStyle w:val="Textoindependiente"/>
        <w:rPr>
          <w:lang w:val="es-CO"/>
        </w:rPr>
      </w:pPr>
      <w:r>
        <w:rPr>
          <w:lang w:val="es-CO"/>
        </w:rPr>
        <w:t xml:space="preserve">La </w:t>
      </w:r>
      <w:r w:rsidR="0058089D">
        <w:rPr>
          <w:lang w:val="es-CO"/>
        </w:rPr>
        <w:t xml:space="preserve">aplicación de las compuertas universales es un tema importante ya que nos permite </w:t>
      </w:r>
      <w:r w:rsidR="003856C6">
        <w:rPr>
          <w:lang w:val="es-CO"/>
        </w:rPr>
        <w:t xml:space="preserve">construir cualquier función lógica a partir de dichas compuertas. La compuerta NAND, </w:t>
      </w:r>
      <w:r w:rsidR="00FC4184">
        <w:rPr>
          <w:lang w:val="es-CO"/>
        </w:rPr>
        <w:t>es una de las más</w:t>
      </w:r>
      <w:r w:rsidR="003856C6">
        <w:rPr>
          <w:lang w:val="es-CO"/>
        </w:rPr>
        <w:t xml:space="preserve"> </w:t>
      </w:r>
      <w:r w:rsidR="00FC4184">
        <w:rPr>
          <w:lang w:val="es-CO"/>
        </w:rPr>
        <w:t>comunes; la</w:t>
      </w:r>
      <w:r w:rsidR="00F44F9E">
        <w:rPr>
          <w:lang w:val="es-CO"/>
        </w:rPr>
        <w:t xml:space="preserve"> cual, </w:t>
      </w:r>
      <w:r w:rsidR="00FC4184">
        <w:rPr>
          <w:lang w:val="es-CO"/>
        </w:rPr>
        <w:t xml:space="preserve">tiene un </w:t>
      </w:r>
      <w:r w:rsidR="003856C6">
        <w:rPr>
          <w:lang w:val="es-CO"/>
        </w:rPr>
        <w:t xml:space="preserve">comportamiento </w:t>
      </w:r>
      <w:r w:rsidR="00FC4184">
        <w:rPr>
          <w:lang w:val="es-CO"/>
        </w:rPr>
        <w:t>particular en donde la salida será baja cuando sus entradas son altas, pero si sus entradas están en otras combinaciones, su salida será alta.</w:t>
      </w:r>
    </w:p>
    <w:p w14:paraId="3E4D2650" w14:textId="3548C8D7" w:rsidR="007E131A" w:rsidRDefault="00F44F9E" w:rsidP="007E131A">
      <w:pPr>
        <w:pStyle w:val="Textoindependiente"/>
        <w:rPr>
          <w:lang w:val="es-CO"/>
        </w:rPr>
      </w:pPr>
      <w:r>
        <w:rPr>
          <w:lang w:val="es-CO"/>
        </w:rPr>
        <w:t>Estas compuertas son fundamentales a la hora de construir cualquier función lógica, en este caso, nos referimos a la función que nos correspondió, la cual al implementarla con las compuertas NAND se observo su estructura, y su complejidad, a partir de eso, las compuertas NAND dependiendo si es de TTL o CMOS, cambia sus pines</w:t>
      </w:r>
      <w:r w:rsidR="007E131A">
        <w:rPr>
          <w:lang w:val="es-CO"/>
        </w:rPr>
        <w:t>. Así mismo conocer la aplicación de las compuertas universales son la base del desarrollo de los circuitos, ya que con ello se logra construir diferentes sistemas digitales, como microprocesadores, circuitos de comunicación, circuitos de control entre otros.</w:t>
      </w:r>
    </w:p>
    <w:p w14:paraId="715F9310" w14:textId="76A29D45" w:rsidR="007E131A" w:rsidRPr="007F1B37" w:rsidRDefault="007E131A" w:rsidP="007E131A">
      <w:pPr>
        <w:pStyle w:val="Textoindependiente"/>
        <w:rPr>
          <w:lang w:val="es-CO"/>
        </w:rPr>
      </w:pPr>
      <w:r>
        <w:rPr>
          <w:lang w:val="es-CO"/>
        </w:rPr>
        <w:t xml:space="preserve">El manejo de </w:t>
      </w:r>
      <w:r w:rsidR="00595AB0">
        <w:rPr>
          <w:lang w:val="es-CO"/>
        </w:rPr>
        <w:t>las compuertas</w:t>
      </w:r>
      <w:r>
        <w:rPr>
          <w:lang w:val="es-CO"/>
        </w:rPr>
        <w:t xml:space="preserve"> es de interés, por lo que </w:t>
      </w:r>
      <w:r w:rsidR="00595AB0">
        <w:rPr>
          <w:lang w:val="es-CO"/>
        </w:rPr>
        <w:t xml:space="preserve">hay que </w:t>
      </w:r>
      <w:r>
        <w:rPr>
          <w:lang w:val="es-CO"/>
        </w:rPr>
        <w:t>tener en cuenta su funcionalidad, su estructura para el uso de sistemas digitales, ya sea con NAND o con otra</w:t>
      </w:r>
      <w:r w:rsidR="00595AB0">
        <w:rPr>
          <w:lang w:val="es-CO"/>
        </w:rPr>
        <w:t xml:space="preserve"> compuerta,</w:t>
      </w:r>
      <w:r w:rsidR="008C713F">
        <w:rPr>
          <w:lang w:val="es-CO"/>
        </w:rPr>
        <w:t xml:space="preserve"> se </w:t>
      </w:r>
      <w:r w:rsidR="00595AB0">
        <w:rPr>
          <w:lang w:val="es-CO"/>
        </w:rPr>
        <w:t>ha</w:t>
      </w:r>
      <w:r w:rsidR="008C713F">
        <w:rPr>
          <w:lang w:val="es-CO"/>
        </w:rPr>
        <w:t xml:space="preserve"> de tener claro temas principales para su manipulación, como </w:t>
      </w:r>
      <w:r w:rsidR="008C713F">
        <w:rPr>
          <w:lang w:val="es-CO"/>
        </w:rPr>
        <w:t>las que se tuvieron en cuenta para la realización de la práctica de laboratorio.</w:t>
      </w:r>
    </w:p>
    <w:p w14:paraId="7A0CA974" w14:textId="70EFB10D" w:rsidR="008C713F" w:rsidRPr="00075A95" w:rsidRDefault="008C713F" w:rsidP="00075A95">
      <w:pPr>
        <w:pStyle w:val="Ttulo1"/>
        <w:rPr>
          <w:lang w:val="es-CO"/>
        </w:rPr>
      </w:pPr>
      <w:r>
        <w:rPr>
          <w:lang w:val="es-CO"/>
        </w:rPr>
        <w:t>MARCO TEORICO</w:t>
      </w:r>
    </w:p>
    <w:p w14:paraId="1C5D41DB" w14:textId="36B861A5" w:rsidR="0067086B" w:rsidRDefault="003B7CA4">
      <w:pPr>
        <w:pStyle w:val="Ttulo1"/>
        <w:rPr>
          <w:lang w:val="es-CO"/>
        </w:rPr>
      </w:pPr>
      <w:r>
        <w:rPr>
          <w:lang w:val="es-CO"/>
        </w:rPr>
        <w:t>elementos materiales y equipos</w:t>
      </w:r>
    </w:p>
    <w:p w14:paraId="6C799334" w14:textId="77777777" w:rsidR="002F41BE" w:rsidRPr="002F41BE" w:rsidRDefault="002F41BE" w:rsidP="002F41BE">
      <w:pPr>
        <w:pStyle w:val="Textoindependiente"/>
        <w:rPr>
          <w:lang w:val="es-CO" w:eastAsia="en-US"/>
        </w:rPr>
      </w:pPr>
    </w:p>
    <w:p w14:paraId="6418DC2F" w14:textId="77777777" w:rsidR="002F41BE" w:rsidRDefault="002F41BE" w:rsidP="002F41BE">
      <w:pPr>
        <w:pStyle w:val="Textoindependiente"/>
        <w:numPr>
          <w:ilvl w:val="0"/>
          <w:numId w:val="12"/>
        </w:numPr>
        <w:rPr>
          <w:lang w:val="es-CO" w:eastAsia="en-US"/>
        </w:rPr>
      </w:pPr>
      <w:r>
        <w:rPr>
          <w:lang w:val="es-CO" w:eastAsia="en-US"/>
        </w:rPr>
        <w:t xml:space="preserve">Protoboard     </w:t>
      </w:r>
    </w:p>
    <w:p w14:paraId="00A2B5BB" w14:textId="60935792" w:rsidR="003B7CA4" w:rsidRDefault="002F41BE" w:rsidP="002F41BE">
      <w:pPr>
        <w:pStyle w:val="Textoindependiente"/>
        <w:numPr>
          <w:ilvl w:val="0"/>
          <w:numId w:val="12"/>
        </w:numPr>
        <w:rPr>
          <w:lang w:val="es-CO" w:eastAsia="en-US"/>
        </w:rPr>
      </w:pPr>
      <w:r>
        <w:rPr>
          <w:lang w:val="es-CO" w:eastAsia="en-US"/>
        </w:rPr>
        <w:t>Fuente de tensión DC</w:t>
      </w:r>
    </w:p>
    <w:p w14:paraId="0D62B7FD" w14:textId="1AB8129F" w:rsidR="002F41BE" w:rsidRDefault="002F41BE" w:rsidP="002F41BE">
      <w:pPr>
        <w:pStyle w:val="Textoindependiente"/>
        <w:numPr>
          <w:ilvl w:val="0"/>
          <w:numId w:val="12"/>
        </w:numPr>
        <w:rPr>
          <w:lang w:val="es-CO" w:eastAsia="en-US"/>
        </w:rPr>
      </w:pPr>
      <w:r>
        <w:rPr>
          <w:lang w:val="es-CO" w:eastAsia="en-US"/>
        </w:rPr>
        <w:t>Multímetro</w:t>
      </w:r>
    </w:p>
    <w:p w14:paraId="0E2E00E7" w14:textId="4B47B5CC" w:rsidR="002F41BE" w:rsidRDefault="002F41BE" w:rsidP="002F41BE">
      <w:pPr>
        <w:pStyle w:val="Textoindependiente"/>
        <w:numPr>
          <w:ilvl w:val="0"/>
          <w:numId w:val="12"/>
        </w:numPr>
        <w:rPr>
          <w:lang w:val="es-CO" w:eastAsia="en-US"/>
        </w:rPr>
      </w:pPr>
      <w:r>
        <w:rPr>
          <w:lang w:val="es-CO" w:eastAsia="en-US"/>
        </w:rPr>
        <w:t>Resistencias</w:t>
      </w:r>
    </w:p>
    <w:p w14:paraId="01BEC3DA" w14:textId="5D0A83BA" w:rsidR="002F41BE" w:rsidRDefault="002F41BE" w:rsidP="002F41BE">
      <w:pPr>
        <w:pStyle w:val="Textoindependiente"/>
        <w:numPr>
          <w:ilvl w:val="0"/>
          <w:numId w:val="12"/>
        </w:numPr>
        <w:rPr>
          <w:lang w:val="es-CO" w:eastAsia="en-US"/>
        </w:rPr>
      </w:pPr>
      <w:r>
        <w:rPr>
          <w:lang w:val="es-CO" w:eastAsia="en-US"/>
        </w:rPr>
        <w:t>Transistor 2n3904</w:t>
      </w:r>
    </w:p>
    <w:p w14:paraId="15F5E889" w14:textId="35FE54EF" w:rsidR="002F41BE" w:rsidRDefault="002F41BE" w:rsidP="002F41BE">
      <w:pPr>
        <w:pStyle w:val="Textoindependiente"/>
        <w:numPr>
          <w:ilvl w:val="0"/>
          <w:numId w:val="12"/>
        </w:numPr>
        <w:rPr>
          <w:lang w:val="es-CO" w:eastAsia="en-US"/>
        </w:rPr>
      </w:pPr>
      <w:r>
        <w:rPr>
          <w:lang w:val="es-CO" w:eastAsia="en-US"/>
        </w:rPr>
        <w:t>Diodos led</w:t>
      </w:r>
    </w:p>
    <w:p w14:paraId="78CCF6B6" w14:textId="06BFB2B1" w:rsidR="002F41BE" w:rsidRDefault="002F41BE" w:rsidP="002F41BE">
      <w:pPr>
        <w:pStyle w:val="Textoindependiente"/>
        <w:numPr>
          <w:ilvl w:val="0"/>
          <w:numId w:val="12"/>
        </w:numPr>
        <w:rPr>
          <w:lang w:val="es-CO" w:eastAsia="en-US"/>
        </w:rPr>
      </w:pPr>
      <w:r w:rsidRPr="002F41BE">
        <w:rPr>
          <w:lang w:val="es-CO" w:eastAsia="en-US"/>
        </w:rPr>
        <w:t>DIP Switch.</w:t>
      </w:r>
    </w:p>
    <w:p w14:paraId="05D8CE91" w14:textId="15601E5A" w:rsidR="002F41BE" w:rsidRDefault="002F41BE" w:rsidP="002F41BE">
      <w:pPr>
        <w:pStyle w:val="Textoindependiente"/>
        <w:numPr>
          <w:ilvl w:val="0"/>
          <w:numId w:val="12"/>
        </w:numPr>
        <w:rPr>
          <w:lang w:val="es-CO" w:eastAsia="en-US"/>
        </w:rPr>
      </w:pPr>
      <w:r>
        <w:rPr>
          <w:lang w:val="es-CO" w:eastAsia="en-US"/>
        </w:rPr>
        <w:t>Circuitos integrados NAND 74LS02 y 4011</w:t>
      </w:r>
    </w:p>
    <w:p w14:paraId="5477A090" w14:textId="294EBD97" w:rsidR="002F41BE" w:rsidRPr="003B7CA4" w:rsidRDefault="002F41BE" w:rsidP="00075A95">
      <w:pPr>
        <w:pStyle w:val="Textoindependiente"/>
        <w:ind w:firstLine="0"/>
        <w:rPr>
          <w:lang w:val="es-CO" w:eastAsia="en-US"/>
        </w:rPr>
      </w:pPr>
    </w:p>
    <w:p w14:paraId="45B2A730" w14:textId="79A4AAB0" w:rsidR="004F77EB" w:rsidRDefault="00015542" w:rsidP="00015542">
      <w:pPr>
        <w:pStyle w:val="Ttulo1"/>
        <w:rPr>
          <w:lang w:val="es-CO"/>
        </w:rPr>
      </w:pPr>
      <w:r w:rsidRPr="00015542">
        <w:rPr>
          <w:lang w:val="es-CO"/>
        </w:rPr>
        <w:t>DESARROLLO ANALITIC</w:t>
      </w:r>
      <w:r>
        <w:rPr>
          <w:lang w:val="es-CO"/>
        </w:rPr>
        <w:t>O</w:t>
      </w:r>
    </w:p>
    <w:p w14:paraId="57969F49" w14:textId="00FCE72B" w:rsidR="00015542" w:rsidRDefault="0067608E" w:rsidP="0067608E">
      <w:pPr>
        <w:pStyle w:val="Textoindependiente"/>
        <w:ind w:firstLine="0"/>
        <w:rPr>
          <w:lang w:val="es-CO" w:eastAsia="en-US"/>
        </w:rPr>
      </w:pPr>
      <w:r>
        <w:rPr>
          <w:lang w:val="es-CO" w:eastAsia="en-US"/>
        </w:rPr>
        <w:t>Nuestra función lógica esta compuesta por 3 variables:</w:t>
      </w:r>
    </w:p>
    <w:p w14:paraId="1B71FC5A" w14:textId="4251CD3A" w:rsidR="0067608E" w:rsidRPr="00AC7B31" w:rsidRDefault="0067608E" w:rsidP="00AC7B31">
      <w:pPr>
        <w:pStyle w:val="Textoindependiente"/>
        <w:spacing w:before="240"/>
        <w:ind w:firstLine="0"/>
        <w:jc w:val="center"/>
        <w:rPr>
          <w:b/>
          <w:bCs/>
          <w:lang w:val="es-CO" w:eastAsia="en-US"/>
        </w:rPr>
      </w:pPr>
      <w:r w:rsidRPr="00AC7B31">
        <w:rPr>
          <w:b/>
          <w:bCs/>
          <w:lang w:val="es-CO" w:eastAsia="en-US"/>
        </w:rPr>
        <w:t>X=AB+BC’</w:t>
      </w:r>
    </w:p>
    <w:p w14:paraId="2D17442E" w14:textId="40963D45" w:rsidR="00D140B7" w:rsidRDefault="006A7C39" w:rsidP="007F57CE">
      <w:pPr>
        <w:pStyle w:val="Textoindependiente"/>
        <w:spacing w:before="240"/>
        <w:ind w:firstLine="0"/>
        <w:jc w:val="left"/>
        <w:rPr>
          <w:lang w:val="es-CO" w:eastAsia="en-US"/>
        </w:rPr>
      </w:pPr>
      <w:r>
        <w:rPr>
          <w:lang w:val="es-CO" w:eastAsia="en-US"/>
        </w:rPr>
        <w:t xml:space="preserve">Esta función lógica se aplica fácilmente con compuertas NAND usando fácilmente cuatro compuertas una con una sola entrada y 3 con dos </w:t>
      </w:r>
      <w:r w:rsidR="007F57CE">
        <w:rPr>
          <w:lang w:val="es-CO" w:eastAsia="en-US"/>
        </w:rPr>
        <w:t>entradas,</w:t>
      </w:r>
      <w:r>
        <w:rPr>
          <w:lang w:val="es-CO" w:eastAsia="en-US"/>
        </w:rPr>
        <w:t xml:space="preserve"> por ende, haciendo </w:t>
      </w:r>
      <w:r w:rsidR="007F57CE">
        <w:rPr>
          <w:lang w:val="es-CO" w:eastAsia="en-US"/>
        </w:rPr>
        <w:t xml:space="preserve">modificaciones con el teorema de Morgan </w:t>
      </w:r>
      <w:r>
        <w:rPr>
          <w:lang w:val="es-CO" w:eastAsia="en-US"/>
        </w:rPr>
        <w:t xml:space="preserve">en </w:t>
      </w:r>
      <w:r w:rsidR="007F57CE">
        <w:rPr>
          <w:lang w:val="es-CO" w:eastAsia="en-US"/>
        </w:rPr>
        <w:t>la función nos quedaría así:</w:t>
      </w:r>
    </w:p>
    <w:p w14:paraId="38977594" w14:textId="3F6E7DF2" w:rsidR="007F57CE" w:rsidRPr="007F57CE" w:rsidRDefault="007F57CE" w:rsidP="007F57CE">
      <w:pPr>
        <w:pStyle w:val="Textoindependiente"/>
        <w:spacing w:before="240"/>
        <w:ind w:firstLine="0"/>
        <w:jc w:val="center"/>
        <w:rPr>
          <w:b/>
          <w:bCs/>
          <w:lang w:val="es-CO" w:eastAsia="en-US"/>
        </w:rPr>
      </w:pPr>
      <w:r w:rsidRPr="007F57CE">
        <w:rPr>
          <w:b/>
          <w:bCs/>
          <w:lang w:val="es-CO" w:eastAsia="en-US"/>
        </w:rPr>
        <w:t>X=(AB+BC’)</w:t>
      </w:r>
    </w:p>
    <w:p w14:paraId="677B4140" w14:textId="0EF51E8B" w:rsidR="007F57CE" w:rsidRDefault="007F57CE" w:rsidP="007F57CE">
      <w:pPr>
        <w:pStyle w:val="Textoindependiente"/>
        <w:spacing w:before="240"/>
        <w:ind w:firstLine="0"/>
        <w:jc w:val="center"/>
        <w:rPr>
          <w:b/>
          <w:bCs/>
          <w:lang w:val="es-CO" w:eastAsia="en-US"/>
        </w:rPr>
      </w:pPr>
      <w:r w:rsidRPr="007F57CE">
        <w:rPr>
          <w:b/>
          <w:bCs/>
          <w:lang w:val="es-CO" w:eastAsia="en-US"/>
        </w:rPr>
        <w:t>X=(AB+BC’)’</w:t>
      </w:r>
    </w:p>
    <w:p w14:paraId="3F26029D" w14:textId="4DBED198" w:rsidR="00FD1F98" w:rsidRDefault="00FD1F98" w:rsidP="00FD1F98">
      <w:pPr>
        <w:pStyle w:val="Textoindependiente"/>
        <w:spacing w:before="240"/>
        <w:ind w:firstLine="0"/>
        <w:jc w:val="center"/>
        <w:rPr>
          <w:b/>
          <w:bCs/>
          <w:lang w:val="es-CO" w:eastAsia="en-US"/>
        </w:rPr>
      </w:pPr>
      <w:r>
        <w:rPr>
          <w:b/>
          <w:bCs/>
          <w:lang w:val="es-CO" w:eastAsia="en-US"/>
        </w:rPr>
        <w:t>X=((A+B)’(B+C’)’)’</w:t>
      </w:r>
    </w:p>
    <w:p w14:paraId="3F45B6BE" w14:textId="715CC747" w:rsidR="007F57CE" w:rsidRDefault="00AC7B31" w:rsidP="00AC7B31">
      <w:pPr>
        <w:pStyle w:val="Textoindependiente"/>
        <w:spacing w:before="240"/>
        <w:ind w:firstLine="0"/>
        <w:jc w:val="left"/>
        <w:rPr>
          <w:lang w:val="es-CO" w:eastAsia="en-US"/>
        </w:rPr>
      </w:pPr>
      <w:r>
        <w:rPr>
          <w:lang w:val="es-CO" w:eastAsia="en-US"/>
        </w:rPr>
        <w:t>Para calcular la corriente de la tabla 4 del documento de la practica se realizaron los siguientes datos.</w:t>
      </w:r>
    </w:p>
    <w:p w14:paraId="5F3179F1" w14:textId="62F74F0B" w:rsidR="00AC7B31" w:rsidRDefault="00AC7B31" w:rsidP="00AC7B31">
      <w:pPr>
        <w:pStyle w:val="Textoindependiente"/>
        <w:spacing w:before="240"/>
        <w:ind w:firstLine="0"/>
        <w:jc w:val="left"/>
        <w:rPr>
          <w:lang w:val="es-CO" w:eastAsia="en-US"/>
        </w:rPr>
      </w:pPr>
      <w:r>
        <w:rPr>
          <w:lang w:val="es-CO" w:eastAsia="en-US"/>
        </w:rPr>
        <w:t>Para TTL:</w:t>
      </w:r>
    </w:p>
    <w:p w14:paraId="52BC570A" w14:textId="4A771908" w:rsidR="00AC7B31" w:rsidRDefault="00AC7B31" w:rsidP="00AC7B31">
      <w:pPr>
        <w:pStyle w:val="Textoindependiente"/>
        <w:ind w:firstLine="0"/>
        <w:jc w:val="left"/>
        <w:rPr>
          <w:lang w:val="es-CO" w:eastAsia="en-US"/>
        </w:rPr>
      </w:pPr>
      <w:r>
        <w:rPr>
          <w:lang w:val="es-CO" w:eastAsia="en-US"/>
        </w:rPr>
        <w:t xml:space="preserve">         Para el circuito B:</w:t>
      </w:r>
    </w:p>
    <w:p w14:paraId="7C2337A0" w14:textId="77777777" w:rsidR="000044D4" w:rsidRDefault="000044D4" w:rsidP="00AC7B31">
      <w:pPr>
        <w:pStyle w:val="Textoindependiente"/>
        <w:ind w:firstLine="0"/>
        <w:jc w:val="left"/>
        <w:rPr>
          <w:lang w:val="es-CO" w:eastAsia="en-US"/>
        </w:rPr>
      </w:pPr>
    </w:p>
    <w:p w14:paraId="67996436" w14:textId="19E0C04C" w:rsidR="000044D4" w:rsidRDefault="000044D4" w:rsidP="00AC7B31">
      <w:pPr>
        <w:pStyle w:val="Textoindependiente"/>
        <w:ind w:firstLine="0"/>
        <w:jc w:val="left"/>
        <w:rPr>
          <w:lang w:val="es-CO" w:eastAsia="en-US"/>
        </w:rPr>
      </w:pPr>
      <w:r>
        <w:rPr>
          <w:lang w:val="es-CO" w:eastAsia="en-US"/>
        </w:rPr>
        <w:t>IB en estado de Alto:</w:t>
      </w:r>
    </w:p>
    <w:p w14:paraId="0695B382" w14:textId="77777777" w:rsidR="000044D4" w:rsidRDefault="000044D4" w:rsidP="00AC7B31">
      <w:pPr>
        <w:pStyle w:val="Textoindependiente"/>
        <w:ind w:firstLine="0"/>
        <w:jc w:val="left"/>
        <w:rPr>
          <w:lang w:val="es-CO" w:eastAsia="en-US"/>
        </w:rPr>
      </w:pPr>
    </w:p>
    <w:p w14:paraId="2A2384C0" w14:textId="66353082" w:rsidR="000044D4" w:rsidRPr="000044D4" w:rsidRDefault="000044D4" w:rsidP="00AC7B31">
      <w:pPr>
        <w:pStyle w:val="Textoindependiente"/>
        <w:ind w:firstLine="0"/>
        <w:jc w:val="left"/>
        <w:rPr>
          <w:sz w:val="24"/>
          <w:szCs w:val="24"/>
          <w:lang w:val="es-CO" w:eastAsia="en-US"/>
        </w:rPr>
      </w:pPr>
      <m:oMathPara>
        <m:oMath>
          <m:r>
            <w:rPr>
              <w:rFonts w:ascii="Cambria Math" w:hAnsi="Cambria Math"/>
              <w:lang w:val="es-CO" w:eastAsia="en-US"/>
            </w:rPr>
            <m:t>IB=</m:t>
          </m:r>
          <m:f>
            <m:fPr>
              <m:ctrlPr>
                <w:rPr>
                  <w:rFonts w:ascii="Cambria Math" w:hAnsi="Cambria Math"/>
                  <w:i/>
                  <w:sz w:val="24"/>
                  <w:szCs w:val="24"/>
                  <w:lang w:val="es-CO" w:eastAsia="en-US"/>
                </w:rPr>
              </m:ctrlPr>
            </m:fPr>
            <m:num>
              <m:r>
                <w:rPr>
                  <w:rFonts w:ascii="Cambria Math" w:hAnsi="Cambria Math"/>
                  <w:sz w:val="24"/>
                  <w:szCs w:val="24"/>
                  <w:lang w:val="es-CO" w:eastAsia="en-US"/>
                </w:rPr>
                <m:t>VX-VB</m:t>
              </m:r>
            </m:num>
            <m:den>
              <m:r>
                <w:rPr>
                  <w:rFonts w:ascii="Cambria Math" w:hAnsi="Cambria Math"/>
                  <w:sz w:val="24"/>
                  <w:szCs w:val="24"/>
                  <w:lang w:val="es-CO" w:eastAsia="en-US"/>
                </w:rPr>
                <m:t>RB</m:t>
              </m:r>
            </m:den>
          </m:f>
          <m:r>
            <w:rPr>
              <w:rFonts w:ascii="Cambria Math" w:hAnsi="Cambria Math"/>
              <w:sz w:val="24"/>
              <w:szCs w:val="24"/>
              <w:lang w:val="es-CO" w:eastAsia="en-US"/>
            </w:rPr>
            <m:t>=</m:t>
          </m:r>
          <m:f>
            <m:fPr>
              <m:ctrlPr>
                <w:rPr>
                  <w:rFonts w:ascii="Cambria Math" w:hAnsi="Cambria Math"/>
                  <w:i/>
                  <w:sz w:val="24"/>
                  <w:szCs w:val="24"/>
                  <w:lang w:val="es-CO" w:eastAsia="en-US"/>
                </w:rPr>
              </m:ctrlPr>
            </m:fPr>
            <m:num>
              <m:r>
                <w:rPr>
                  <w:rFonts w:ascii="Cambria Math" w:hAnsi="Cambria Math"/>
                  <w:sz w:val="24"/>
                  <w:szCs w:val="24"/>
                  <w:lang w:val="es-CO" w:eastAsia="en-US"/>
                </w:rPr>
                <m:t>0.84V-0.8V</m:t>
              </m:r>
            </m:num>
            <m:den>
              <m:r>
                <w:rPr>
                  <w:rFonts w:ascii="Cambria Math" w:hAnsi="Cambria Math"/>
                  <w:sz w:val="24"/>
                  <w:szCs w:val="24"/>
                  <w:lang w:val="es-CO" w:eastAsia="en-US"/>
                </w:rPr>
                <m:t>12KOHM</m:t>
              </m:r>
            </m:den>
          </m:f>
          <m:r>
            <w:rPr>
              <w:rFonts w:ascii="Cambria Math" w:hAnsi="Cambria Math"/>
              <w:sz w:val="24"/>
              <w:szCs w:val="24"/>
              <w:lang w:val="es-CO" w:eastAsia="en-US"/>
            </w:rPr>
            <m:t>=3.33μA</m:t>
          </m:r>
        </m:oMath>
      </m:oMathPara>
    </w:p>
    <w:p w14:paraId="74FC683A" w14:textId="77777777" w:rsidR="000044D4" w:rsidRDefault="000044D4" w:rsidP="00AC7B31">
      <w:pPr>
        <w:pStyle w:val="Textoindependiente"/>
        <w:ind w:firstLine="0"/>
        <w:jc w:val="left"/>
        <w:rPr>
          <w:sz w:val="24"/>
          <w:szCs w:val="24"/>
          <w:lang w:val="es-CO" w:eastAsia="en-US"/>
        </w:rPr>
      </w:pPr>
    </w:p>
    <w:p w14:paraId="1863DD26" w14:textId="108D59A8" w:rsidR="000044D4" w:rsidRDefault="000044D4" w:rsidP="00AC7B31">
      <w:pPr>
        <w:pStyle w:val="Textoindependiente"/>
        <w:ind w:firstLine="0"/>
        <w:jc w:val="left"/>
        <w:rPr>
          <w:lang w:val="es-CO" w:eastAsia="en-US"/>
        </w:rPr>
      </w:pPr>
      <w:r>
        <w:rPr>
          <w:lang w:val="es-CO" w:eastAsia="en-US"/>
        </w:rPr>
        <w:t>IC en estado de Alto:</w:t>
      </w:r>
    </w:p>
    <w:p w14:paraId="5A92CE36" w14:textId="77777777" w:rsidR="000044D4" w:rsidRDefault="000044D4" w:rsidP="00AC7B31">
      <w:pPr>
        <w:pStyle w:val="Textoindependiente"/>
        <w:ind w:firstLine="0"/>
        <w:jc w:val="left"/>
        <w:rPr>
          <w:lang w:val="es-CO" w:eastAsia="en-US"/>
        </w:rPr>
      </w:pPr>
    </w:p>
    <w:p w14:paraId="42B398D1" w14:textId="523A417E" w:rsidR="000044D4" w:rsidRPr="00895E6E" w:rsidRDefault="000044D4" w:rsidP="00AC7B31">
      <w:pPr>
        <w:pStyle w:val="Textoindependiente"/>
        <w:ind w:firstLine="0"/>
        <w:jc w:val="left"/>
        <w:rPr>
          <w:lang w:val="es-CO" w:eastAsia="en-US"/>
        </w:rPr>
      </w:pPr>
      <m:oMathPara>
        <m:oMath>
          <m:r>
            <w:rPr>
              <w:rFonts w:ascii="Cambria Math" w:hAnsi="Cambria Math"/>
              <w:lang w:val="es-CO" w:eastAsia="en-US"/>
            </w:rPr>
            <m:t>IC=</m:t>
          </m:r>
          <m:f>
            <m:fPr>
              <m:ctrlPr>
                <w:rPr>
                  <w:rFonts w:ascii="Cambria Math" w:hAnsi="Cambria Math"/>
                  <w:i/>
                  <w:lang w:val="es-CO" w:eastAsia="en-US"/>
                </w:rPr>
              </m:ctrlPr>
            </m:fPr>
            <m:num>
              <m:r>
                <w:rPr>
                  <w:rFonts w:ascii="Cambria Math" w:hAnsi="Cambria Math"/>
                  <w:lang w:val="es-CO" w:eastAsia="en-US"/>
                </w:rPr>
                <m:t>VCC-VLed-Vce</m:t>
              </m:r>
            </m:num>
            <m:den>
              <m:r>
                <w:rPr>
                  <w:rFonts w:ascii="Cambria Math" w:hAnsi="Cambria Math"/>
                  <w:lang w:val="es-CO" w:eastAsia="en-US"/>
                </w:rPr>
                <m:t>RC</m:t>
              </m:r>
            </m:den>
          </m:f>
          <m:r>
            <w:rPr>
              <w:rFonts w:ascii="Cambria Math" w:hAnsi="Cambria Math"/>
              <w:lang w:val="es-CO" w:eastAsia="en-US"/>
            </w:rPr>
            <m:t>=</m:t>
          </m:r>
          <m:f>
            <m:fPr>
              <m:ctrlPr>
                <w:rPr>
                  <w:rFonts w:ascii="Cambria Math" w:hAnsi="Cambria Math"/>
                  <w:i/>
                  <w:lang w:val="es-CO" w:eastAsia="en-US"/>
                </w:rPr>
              </m:ctrlPr>
            </m:fPr>
            <m:num>
              <m:r>
                <w:rPr>
                  <w:rFonts w:ascii="Cambria Math" w:hAnsi="Cambria Math"/>
                  <w:lang w:val="es-CO" w:eastAsia="en-US"/>
                </w:rPr>
                <m:t>5v-2.4v-0.2v</m:t>
              </m:r>
            </m:num>
            <m:den>
              <m:r>
                <w:rPr>
                  <w:rFonts w:ascii="Cambria Math" w:hAnsi="Cambria Math"/>
                  <w:lang w:val="es-CO" w:eastAsia="en-US"/>
                </w:rPr>
                <m:t>120Ω</m:t>
              </m:r>
            </m:den>
          </m:f>
          <m:r>
            <w:rPr>
              <w:rFonts w:ascii="Cambria Math" w:hAnsi="Cambria Math"/>
              <w:lang w:val="es-CO" w:eastAsia="en-US"/>
            </w:rPr>
            <m:t>20mA</m:t>
          </m:r>
        </m:oMath>
      </m:oMathPara>
    </w:p>
    <w:p w14:paraId="1294A528" w14:textId="77777777" w:rsidR="00895E6E" w:rsidRPr="00895E6E" w:rsidRDefault="00895E6E" w:rsidP="00AC7B31">
      <w:pPr>
        <w:pStyle w:val="Textoindependiente"/>
        <w:ind w:firstLine="0"/>
        <w:jc w:val="left"/>
        <w:rPr>
          <w:lang w:val="es-CO" w:eastAsia="en-US"/>
        </w:rPr>
      </w:pPr>
    </w:p>
    <w:p w14:paraId="3B5ED6DE" w14:textId="4DA8EFE8" w:rsidR="00895E6E" w:rsidRDefault="00895E6E" w:rsidP="00AC7B31">
      <w:pPr>
        <w:pStyle w:val="Textoindependiente"/>
        <w:ind w:firstLine="0"/>
        <w:jc w:val="left"/>
        <w:rPr>
          <w:lang w:val="es-CO" w:eastAsia="en-US"/>
        </w:rPr>
      </w:pPr>
      <w:r>
        <w:rPr>
          <w:lang w:val="es-CO" w:eastAsia="en-US"/>
        </w:rPr>
        <w:t>VCEsat en estado alto:</w:t>
      </w:r>
    </w:p>
    <w:p w14:paraId="40DF50FE" w14:textId="77777777" w:rsidR="00895E6E" w:rsidRDefault="00895E6E" w:rsidP="00AC7B31">
      <w:pPr>
        <w:pStyle w:val="Textoindependiente"/>
        <w:ind w:firstLine="0"/>
        <w:jc w:val="left"/>
        <w:rPr>
          <w:lang w:val="es-CO" w:eastAsia="en-US"/>
        </w:rPr>
      </w:pPr>
    </w:p>
    <w:p w14:paraId="29373977" w14:textId="445DAF02" w:rsidR="00895E6E" w:rsidRPr="00895E6E" w:rsidRDefault="00895E6E" w:rsidP="00AC7B31">
      <w:pPr>
        <w:pStyle w:val="Textoindependiente"/>
        <w:ind w:firstLine="0"/>
        <w:jc w:val="left"/>
        <w:rPr>
          <w:lang w:val="es-CO" w:eastAsia="en-US"/>
        </w:rPr>
      </w:pPr>
      <m:oMathPara>
        <m:oMathParaPr>
          <m:jc m:val="left"/>
        </m:oMathParaPr>
        <m:oMath>
          <m:r>
            <w:rPr>
              <w:rFonts w:ascii="Cambria Math" w:hAnsi="Cambria Math"/>
              <w:lang w:val="es-CO" w:eastAsia="en-US"/>
            </w:rPr>
            <m:t>VCEsat=Vcc-Vled-Vrc=5v-2.4-</m:t>
          </m:r>
          <m:d>
            <m:dPr>
              <m:ctrlPr>
                <w:rPr>
                  <w:rFonts w:ascii="Cambria Math" w:hAnsi="Cambria Math"/>
                  <w:i/>
                  <w:lang w:val="es-CO" w:eastAsia="en-US"/>
                </w:rPr>
              </m:ctrlPr>
            </m:dPr>
            <m:e>
              <m:r>
                <w:rPr>
                  <w:rFonts w:ascii="Cambria Math" w:hAnsi="Cambria Math"/>
                  <w:lang w:val="es-CO" w:eastAsia="en-US"/>
                </w:rPr>
                <m:t>20mA*120</m:t>
              </m:r>
            </m:e>
          </m:d>
          <m:r>
            <w:rPr>
              <w:rFonts w:ascii="Cambria Math" w:hAnsi="Cambria Math"/>
              <w:lang w:val="es-CO" w:eastAsia="en-US"/>
            </w:rPr>
            <m:t>=0.2v</m:t>
          </m:r>
        </m:oMath>
      </m:oMathPara>
    </w:p>
    <w:p w14:paraId="4AF1A595" w14:textId="77777777" w:rsidR="000044D4" w:rsidRDefault="000044D4" w:rsidP="00AC7B31">
      <w:pPr>
        <w:pStyle w:val="Textoindependiente"/>
        <w:ind w:firstLine="0"/>
        <w:jc w:val="left"/>
        <w:rPr>
          <w:lang w:val="es-CO" w:eastAsia="en-US"/>
        </w:rPr>
      </w:pPr>
    </w:p>
    <w:p w14:paraId="08D19ACA" w14:textId="77777777" w:rsidR="00895E6E" w:rsidRDefault="00895E6E" w:rsidP="00AC7B31">
      <w:pPr>
        <w:pStyle w:val="Textoindependiente"/>
        <w:ind w:firstLine="0"/>
        <w:jc w:val="left"/>
        <w:rPr>
          <w:lang w:val="es-CO" w:eastAsia="en-US"/>
        </w:rPr>
      </w:pPr>
    </w:p>
    <w:p w14:paraId="6AC13865" w14:textId="77777777" w:rsidR="00895E6E" w:rsidRDefault="00895E6E" w:rsidP="00AC7B31">
      <w:pPr>
        <w:pStyle w:val="Textoindependiente"/>
        <w:ind w:firstLine="0"/>
        <w:jc w:val="left"/>
        <w:rPr>
          <w:lang w:val="es-CO" w:eastAsia="en-US"/>
        </w:rPr>
      </w:pPr>
    </w:p>
    <w:p w14:paraId="08F9645B" w14:textId="635C4E4D" w:rsidR="000044D4" w:rsidRDefault="000044D4" w:rsidP="00AC7B31">
      <w:pPr>
        <w:pStyle w:val="Textoindependiente"/>
        <w:ind w:firstLine="0"/>
        <w:jc w:val="left"/>
        <w:rPr>
          <w:lang w:val="es-CO" w:eastAsia="en-US"/>
        </w:rPr>
      </w:pPr>
      <w:r>
        <w:rPr>
          <w:lang w:val="es-CO" w:eastAsia="en-US"/>
        </w:rPr>
        <w:t>Para el circuito C:</w:t>
      </w:r>
    </w:p>
    <w:p w14:paraId="70278B6F" w14:textId="1087B685" w:rsidR="000044D4" w:rsidRDefault="000044D4" w:rsidP="00AC7B31">
      <w:pPr>
        <w:pStyle w:val="Textoindependiente"/>
        <w:ind w:firstLine="0"/>
        <w:jc w:val="left"/>
        <w:rPr>
          <w:lang w:val="es-CO" w:eastAsia="en-US"/>
        </w:rPr>
      </w:pPr>
      <w:r>
        <w:rPr>
          <w:lang w:val="es-CO" w:eastAsia="en-US"/>
        </w:rPr>
        <w:t xml:space="preserve">        </w:t>
      </w:r>
    </w:p>
    <w:p w14:paraId="43D4C08C" w14:textId="1C71D348" w:rsidR="000044D4" w:rsidRDefault="000044D4" w:rsidP="00AC7B31">
      <w:pPr>
        <w:pStyle w:val="Textoindependiente"/>
        <w:ind w:firstLine="0"/>
        <w:jc w:val="left"/>
        <w:rPr>
          <w:lang w:val="es-CO" w:eastAsia="en-US"/>
        </w:rPr>
      </w:pPr>
      <w:r>
        <w:rPr>
          <w:lang w:val="es-CO" w:eastAsia="en-US"/>
        </w:rPr>
        <w:t xml:space="preserve">       Ioh en Alto:</w:t>
      </w:r>
    </w:p>
    <w:p w14:paraId="3ADFA6D5" w14:textId="77777777" w:rsidR="000044D4" w:rsidRDefault="000044D4" w:rsidP="00AC7B31">
      <w:pPr>
        <w:pStyle w:val="Textoindependiente"/>
        <w:ind w:firstLine="0"/>
        <w:jc w:val="left"/>
        <w:rPr>
          <w:lang w:val="es-CO" w:eastAsia="en-US"/>
        </w:rPr>
      </w:pPr>
    </w:p>
    <w:p w14:paraId="523F4BAF" w14:textId="65E7A68E" w:rsidR="000044D4" w:rsidRPr="000044D4" w:rsidRDefault="000044D4" w:rsidP="00AC7B31">
      <w:pPr>
        <w:pStyle w:val="Textoindependiente"/>
        <w:ind w:firstLine="0"/>
        <w:jc w:val="left"/>
        <w:rPr>
          <w:lang w:val="es-CO" w:eastAsia="en-US"/>
        </w:rPr>
      </w:pPr>
      <m:oMathPara>
        <m:oMath>
          <m:r>
            <w:rPr>
              <w:rFonts w:ascii="Cambria Math" w:hAnsi="Cambria Math"/>
              <w:lang w:val="es-CO" w:eastAsia="en-US"/>
            </w:rPr>
            <m:t>Ioh=</m:t>
          </m:r>
          <m:f>
            <m:fPr>
              <m:ctrlPr>
                <w:rPr>
                  <w:rFonts w:ascii="Cambria Math" w:hAnsi="Cambria Math"/>
                  <w:i/>
                  <w:lang w:val="es-CO" w:eastAsia="en-US"/>
                </w:rPr>
              </m:ctrlPr>
            </m:fPr>
            <m:num>
              <m:r>
                <w:rPr>
                  <w:rFonts w:ascii="Cambria Math" w:hAnsi="Cambria Math"/>
                  <w:lang w:val="es-CO" w:eastAsia="en-US"/>
                </w:rPr>
                <m:t>VX-VLed</m:t>
              </m:r>
            </m:num>
            <m:den>
              <m:r>
                <w:rPr>
                  <w:rFonts w:ascii="Cambria Math" w:hAnsi="Cambria Math"/>
                  <w:lang w:val="es-CO" w:eastAsia="en-US"/>
                </w:rPr>
                <m:t>RH</m:t>
              </m:r>
            </m:den>
          </m:f>
          <m:r>
            <w:rPr>
              <w:rFonts w:ascii="Cambria Math" w:hAnsi="Cambria Math"/>
              <w:lang w:val="es-CO" w:eastAsia="en-US"/>
            </w:rPr>
            <m:t>=</m:t>
          </m:r>
          <m:f>
            <m:fPr>
              <m:ctrlPr>
                <w:rPr>
                  <w:rFonts w:ascii="Cambria Math" w:hAnsi="Cambria Math"/>
                  <w:i/>
                  <w:lang w:val="es-CO" w:eastAsia="en-US"/>
                </w:rPr>
              </m:ctrlPr>
            </m:fPr>
            <m:num>
              <m:r>
                <w:rPr>
                  <w:rFonts w:ascii="Cambria Math" w:hAnsi="Cambria Math"/>
                  <w:lang w:val="es-CO" w:eastAsia="en-US"/>
                </w:rPr>
                <m:t>2.2v-2.25v</m:t>
              </m:r>
            </m:num>
            <m:den>
              <m:r>
                <w:rPr>
                  <w:rFonts w:ascii="Cambria Math" w:hAnsi="Cambria Math"/>
                  <w:lang w:val="es-CO" w:eastAsia="en-US"/>
                </w:rPr>
                <m:t>68Ω</m:t>
              </m:r>
            </m:den>
          </m:f>
          <m:r>
            <w:rPr>
              <w:rFonts w:ascii="Cambria Math" w:hAnsi="Cambria Math"/>
              <w:lang w:val="es-CO" w:eastAsia="en-US"/>
            </w:rPr>
            <m:t>=735.2µA</m:t>
          </m:r>
        </m:oMath>
      </m:oMathPara>
    </w:p>
    <w:p w14:paraId="6A7E88F2" w14:textId="77777777" w:rsidR="000044D4" w:rsidRDefault="000044D4" w:rsidP="00AC7B31">
      <w:pPr>
        <w:pStyle w:val="Textoindependiente"/>
        <w:ind w:firstLine="0"/>
        <w:jc w:val="left"/>
        <w:rPr>
          <w:lang w:val="es-CO" w:eastAsia="en-US"/>
        </w:rPr>
      </w:pPr>
    </w:p>
    <w:p w14:paraId="4AECB6C9" w14:textId="34CE3E70" w:rsidR="000044D4" w:rsidRDefault="000044D4" w:rsidP="00AC7B31">
      <w:pPr>
        <w:pStyle w:val="Textoindependiente"/>
        <w:ind w:firstLine="0"/>
        <w:jc w:val="left"/>
        <w:rPr>
          <w:lang w:val="es-CO" w:eastAsia="en-US"/>
        </w:rPr>
      </w:pPr>
      <w:r>
        <w:rPr>
          <w:lang w:val="es-CO" w:eastAsia="en-US"/>
        </w:rPr>
        <w:t>Para el circuito D:</w:t>
      </w:r>
    </w:p>
    <w:p w14:paraId="5688D602" w14:textId="77777777" w:rsidR="000044D4" w:rsidRDefault="000044D4" w:rsidP="00AC7B31">
      <w:pPr>
        <w:pStyle w:val="Textoindependiente"/>
        <w:ind w:firstLine="0"/>
        <w:jc w:val="left"/>
        <w:rPr>
          <w:lang w:val="es-CO" w:eastAsia="en-US"/>
        </w:rPr>
      </w:pPr>
    </w:p>
    <w:p w14:paraId="04575C37" w14:textId="7A857B05" w:rsidR="000044D4" w:rsidRDefault="000044D4" w:rsidP="00AC7B31">
      <w:pPr>
        <w:pStyle w:val="Textoindependiente"/>
        <w:ind w:firstLine="0"/>
        <w:jc w:val="left"/>
        <w:rPr>
          <w:lang w:val="es-CO" w:eastAsia="en-US"/>
        </w:rPr>
      </w:pPr>
      <w:r>
        <w:rPr>
          <w:lang w:val="es-CO" w:eastAsia="en-US"/>
        </w:rPr>
        <w:t xml:space="preserve">            Iol</w:t>
      </w:r>
      <w:r w:rsidR="00001649">
        <w:rPr>
          <w:lang w:val="es-CO" w:eastAsia="en-US"/>
        </w:rPr>
        <w:t xml:space="preserve"> en Alto:</w:t>
      </w:r>
    </w:p>
    <w:p w14:paraId="7ADB9F26" w14:textId="46FFCC46" w:rsidR="00001649" w:rsidRPr="00001649" w:rsidRDefault="00001649" w:rsidP="00AC7B31">
      <w:pPr>
        <w:pStyle w:val="Textoindependiente"/>
        <w:ind w:firstLine="0"/>
        <w:jc w:val="left"/>
        <w:rPr>
          <w:lang w:val="es-CO" w:eastAsia="en-US"/>
        </w:rPr>
      </w:pPr>
      <m:oMathPara>
        <m:oMath>
          <m:r>
            <w:rPr>
              <w:rFonts w:ascii="Cambria Math" w:hAnsi="Cambria Math"/>
              <w:lang w:val="es-CO" w:eastAsia="en-US"/>
            </w:rPr>
            <m:t>Iol=</m:t>
          </m:r>
          <m:f>
            <m:fPr>
              <m:ctrlPr>
                <w:rPr>
                  <w:rFonts w:ascii="Cambria Math" w:hAnsi="Cambria Math"/>
                  <w:i/>
                  <w:lang w:val="es-CO" w:eastAsia="en-US"/>
                </w:rPr>
              </m:ctrlPr>
            </m:fPr>
            <m:num>
              <m:r>
                <w:rPr>
                  <w:rFonts w:ascii="Cambria Math" w:hAnsi="Cambria Math"/>
                  <w:lang w:val="es-CO" w:eastAsia="en-US"/>
                </w:rPr>
                <m:t>vcc-vx-vled</m:t>
              </m:r>
            </m:num>
            <m:den>
              <m:r>
                <w:rPr>
                  <w:rFonts w:ascii="Cambria Math" w:hAnsi="Cambria Math"/>
                  <w:lang w:val="es-CO" w:eastAsia="en-US"/>
                </w:rPr>
                <m:t>RL</m:t>
              </m:r>
            </m:den>
          </m:f>
          <m:r>
            <w:rPr>
              <w:rFonts w:ascii="Cambria Math" w:hAnsi="Cambria Math"/>
              <w:lang w:val="es-CO" w:eastAsia="en-US"/>
            </w:rPr>
            <m:t>=</m:t>
          </m:r>
          <m:f>
            <m:fPr>
              <m:ctrlPr>
                <w:rPr>
                  <w:rFonts w:ascii="Cambria Math" w:hAnsi="Cambria Math"/>
                  <w:i/>
                  <w:lang w:val="es-CO" w:eastAsia="en-US"/>
                </w:rPr>
              </m:ctrlPr>
            </m:fPr>
            <m:num>
              <m:r>
                <w:rPr>
                  <w:rFonts w:ascii="Cambria Math" w:hAnsi="Cambria Math"/>
                  <w:lang w:val="es-CO" w:eastAsia="en-US"/>
                </w:rPr>
                <m:t>5V-0.12V-0.37V</m:t>
              </m:r>
            </m:num>
            <m:den>
              <m:r>
                <w:rPr>
                  <w:rFonts w:ascii="Cambria Math" w:hAnsi="Cambria Math"/>
                  <w:lang w:val="es-CO" w:eastAsia="en-US"/>
                </w:rPr>
                <m:t>120Ω</m:t>
              </m:r>
            </m:den>
          </m:f>
          <m:r>
            <w:rPr>
              <w:rFonts w:ascii="Cambria Math" w:hAnsi="Cambria Math"/>
              <w:lang w:val="es-CO" w:eastAsia="en-US"/>
            </w:rPr>
            <m:t>=344mA</m:t>
          </m:r>
        </m:oMath>
      </m:oMathPara>
    </w:p>
    <w:p w14:paraId="04C8BBA5" w14:textId="77777777" w:rsidR="00001649" w:rsidRDefault="00001649" w:rsidP="00AC7B31">
      <w:pPr>
        <w:pStyle w:val="Textoindependiente"/>
        <w:ind w:firstLine="0"/>
        <w:jc w:val="left"/>
        <w:rPr>
          <w:lang w:val="es-CO" w:eastAsia="en-US"/>
        </w:rPr>
      </w:pPr>
    </w:p>
    <w:p w14:paraId="118D67DB" w14:textId="49BF8B93" w:rsidR="00AC7B31" w:rsidRDefault="00001649" w:rsidP="00AC7B31">
      <w:pPr>
        <w:pStyle w:val="Textoindependiente"/>
        <w:ind w:firstLine="0"/>
        <w:jc w:val="left"/>
        <w:rPr>
          <w:lang w:val="es-CO" w:eastAsia="en-US"/>
        </w:rPr>
      </w:pPr>
      <w:r>
        <w:rPr>
          <w:lang w:val="es-CO" w:eastAsia="en-US"/>
        </w:rPr>
        <w:t>Para los calculos de corriente para CMOS es el mismo procedimiento, pero con cambios en las resistencias.</w:t>
      </w:r>
    </w:p>
    <w:p w14:paraId="793C790C" w14:textId="77777777" w:rsidR="007F57CE" w:rsidRDefault="007F57CE" w:rsidP="006A7C39">
      <w:pPr>
        <w:pStyle w:val="Textoindependiente"/>
        <w:ind w:firstLine="0"/>
        <w:jc w:val="left"/>
        <w:rPr>
          <w:lang w:val="es-CO" w:eastAsia="en-US"/>
        </w:rPr>
      </w:pPr>
    </w:p>
    <w:p w14:paraId="1BA0295B" w14:textId="63700604" w:rsidR="00015542" w:rsidRDefault="00015542" w:rsidP="00015542">
      <w:pPr>
        <w:pStyle w:val="Ttulo1"/>
        <w:rPr>
          <w:lang w:val="es-CO"/>
        </w:rPr>
      </w:pPr>
      <w:r>
        <w:rPr>
          <w:lang w:val="es-CO"/>
        </w:rPr>
        <w:t xml:space="preserve"> </w:t>
      </w:r>
      <w:r w:rsidRPr="00015542">
        <w:rPr>
          <w:lang w:val="es-CO"/>
        </w:rPr>
        <w:t>procedimiento</w:t>
      </w:r>
    </w:p>
    <w:p w14:paraId="38AE5277" w14:textId="33A62773" w:rsidR="00001649" w:rsidRPr="00015542" w:rsidRDefault="00001649" w:rsidP="00001649">
      <w:pPr>
        <w:pStyle w:val="Textoindependiente"/>
        <w:rPr>
          <w:lang w:val="es-CO" w:eastAsia="en-US"/>
        </w:rPr>
      </w:pPr>
      <w:r w:rsidRPr="00015542">
        <w:rPr>
          <w:lang w:val="es-CO" w:eastAsia="en-US"/>
        </w:rPr>
        <w:t>Una vez obtenida la ecuación que guiará la implementación del circuito lógico combinacional, se inicia el montaje físico tanto para las familias de compuertas TTL como para CMOS. En ambos casos, la simplificación de la ecuación permite utilizar un único integrado que contiene cuatro compuertas N</w:t>
      </w:r>
      <w:r w:rsidR="00895E6E">
        <w:rPr>
          <w:lang w:val="es-CO" w:eastAsia="en-US"/>
        </w:rPr>
        <w:t>AND</w:t>
      </w:r>
      <w:r w:rsidRPr="00015542">
        <w:rPr>
          <w:lang w:val="es-CO" w:eastAsia="en-US"/>
        </w:rPr>
        <w:t>.</w:t>
      </w:r>
    </w:p>
    <w:p w14:paraId="129E6332" w14:textId="77777777" w:rsidR="00001649" w:rsidRPr="00015542" w:rsidRDefault="00001649" w:rsidP="00001649">
      <w:pPr>
        <w:pStyle w:val="Textoindependiente"/>
        <w:rPr>
          <w:lang w:val="es-CO" w:eastAsia="en-US"/>
        </w:rPr>
      </w:pPr>
    </w:p>
    <w:p w14:paraId="615035FA" w14:textId="77777777" w:rsidR="00001649" w:rsidRPr="00015542" w:rsidRDefault="00001649" w:rsidP="00001649">
      <w:pPr>
        <w:pStyle w:val="Textoindependiente"/>
        <w:rPr>
          <w:lang w:val="es-CO" w:eastAsia="en-US"/>
        </w:rPr>
      </w:pPr>
      <w:r w:rsidRPr="00015542">
        <w:rPr>
          <w:lang w:val="es-CO" w:eastAsia="en-US"/>
        </w:rPr>
        <w:t>En el contexto de los circuitos electrónicos, se emplean resistencias conocidas como Pull-Up para mantener una señal de entrada en un nivel alto (estado lógico alto) cuando no se aplica ninguna señal o cuando la señal de entrada se encuentra en estado de alta impedancia. Previamente, se realizaron los cálculos necesarios para estas resistencias en el pre-informe. Estas resistencias se conectan en serie a la fuente de alimentación VCC+ y, a través del DIP switch, al punto de referencia (GND o voltaje 0).</w:t>
      </w:r>
    </w:p>
    <w:p w14:paraId="5D33963A" w14:textId="77777777" w:rsidR="00001649" w:rsidRPr="00015542" w:rsidRDefault="00001649" w:rsidP="00001649">
      <w:pPr>
        <w:pStyle w:val="Textoindependiente"/>
        <w:rPr>
          <w:lang w:val="es-CO" w:eastAsia="en-US"/>
        </w:rPr>
      </w:pPr>
    </w:p>
    <w:p w14:paraId="35753845" w14:textId="52607610" w:rsidR="00001649" w:rsidRDefault="00001649" w:rsidP="00001649">
      <w:pPr>
        <w:pStyle w:val="Textoindependiente"/>
        <w:rPr>
          <w:lang w:val="es-CO" w:eastAsia="en-US"/>
        </w:rPr>
      </w:pPr>
      <w:r w:rsidRPr="00015542">
        <w:rPr>
          <w:lang w:val="es-CO" w:eastAsia="en-US"/>
        </w:rPr>
        <w:t xml:space="preserve">Con estas preparaciones, se procede a conectar las señales a las entradas de las compuertas para completar el circuito lógico. El uso de un simulador y el Datasheet es esencial para verificar los pines de entrada y salida de las compuertas. Finalmente, se </w:t>
      </w:r>
      <w:r w:rsidRPr="00015542">
        <w:rPr>
          <w:lang w:val="es-CO" w:eastAsia="en-US"/>
        </w:rPr>
        <w:t>suministra energía al integrado para poner en funcionamiento el circuito implementado.</w:t>
      </w:r>
    </w:p>
    <w:p w14:paraId="3A82A198" w14:textId="493F4AD6" w:rsidR="00001649" w:rsidRDefault="00001649" w:rsidP="00001649">
      <w:pPr>
        <w:pStyle w:val="Textoindependiente"/>
        <w:rPr>
          <w:lang w:val="es-CO" w:eastAsia="en-US"/>
        </w:rPr>
      </w:pPr>
    </w:p>
    <w:p w14:paraId="15483A39" w14:textId="6CD094DA" w:rsidR="006F2937" w:rsidRDefault="006F2937" w:rsidP="00001649">
      <w:pPr>
        <w:pStyle w:val="Textoindependiente"/>
        <w:rPr>
          <w:lang w:val="es-CO" w:eastAsia="en-US"/>
        </w:rPr>
      </w:pPr>
      <w:r>
        <w:rPr>
          <w:lang w:val="es-CO" w:eastAsia="en-US"/>
        </w:rPr>
        <w:t>RESULTADOS PRACTICOS TABLAS:</w:t>
      </w:r>
    </w:p>
    <w:p w14:paraId="1B8E5129" w14:textId="558F9ED0" w:rsidR="00075A95" w:rsidRDefault="00075A95" w:rsidP="00001649">
      <w:pPr>
        <w:pStyle w:val="Textoindependiente"/>
        <w:rPr>
          <w:lang w:val="es-CO" w:eastAsia="en-US"/>
        </w:rPr>
      </w:pPr>
      <w:r>
        <w:rPr>
          <w:noProof/>
        </w:rPr>
        <w:drawing>
          <wp:inline distT="0" distB="0" distL="0" distR="0" wp14:anchorId="01CC6569" wp14:editId="43611043">
            <wp:extent cx="3197860" cy="2403475"/>
            <wp:effectExtent l="0" t="0" r="2540" b="0"/>
            <wp:docPr id="8457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345" name=""/>
                    <pic:cNvPicPr/>
                  </pic:nvPicPr>
                  <pic:blipFill>
                    <a:blip r:embed="rId6"/>
                    <a:stretch>
                      <a:fillRect/>
                    </a:stretch>
                  </pic:blipFill>
                  <pic:spPr>
                    <a:xfrm>
                      <a:off x="0" y="0"/>
                      <a:ext cx="3197860" cy="2403475"/>
                    </a:xfrm>
                    <a:prstGeom prst="rect">
                      <a:avLst/>
                    </a:prstGeom>
                  </pic:spPr>
                </pic:pic>
              </a:graphicData>
            </a:graphic>
          </wp:inline>
        </w:drawing>
      </w:r>
    </w:p>
    <w:p w14:paraId="569E6D43" w14:textId="059E1C69" w:rsidR="00075A95" w:rsidRPr="00075A95" w:rsidRDefault="00075A95" w:rsidP="00075A95">
      <w:pPr>
        <w:pStyle w:val="Descripcin"/>
        <w:rPr>
          <w:sz w:val="20"/>
          <w:szCs w:val="20"/>
        </w:rPr>
      </w:pPr>
      <w:r w:rsidRPr="006F2937">
        <w:rPr>
          <w:sz w:val="20"/>
          <w:szCs w:val="20"/>
        </w:rPr>
        <w:t>Ilustración1.</w:t>
      </w:r>
      <w:r w:rsidRPr="00075A95">
        <w:t xml:space="preserve"> </w:t>
      </w:r>
      <w:r w:rsidRPr="00075A95">
        <w:rPr>
          <w:sz w:val="20"/>
          <w:szCs w:val="20"/>
        </w:rPr>
        <w:t>Medicion de l</w:t>
      </w:r>
      <w:r>
        <w:rPr>
          <w:sz w:val="20"/>
          <w:szCs w:val="20"/>
        </w:rPr>
        <w:t>a</w:t>
      </w:r>
      <w:r w:rsidRPr="00075A95">
        <w:rPr>
          <w:sz w:val="20"/>
          <w:szCs w:val="20"/>
        </w:rPr>
        <w:t xml:space="preserve">s </w:t>
      </w:r>
      <w:r>
        <w:rPr>
          <w:sz w:val="20"/>
          <w:szCs w:val="20"/>
        </w:rPr>
        <w:t>tensiones</w:t>
      </w:r>
    </w:p>
    <w:p w14:paraId="19AA9E90" w14:textId="77777777" w:rsidR="006F2937" w:rsidRDefault="006F2937" w:rsidP="00001649">
      <w:pPr>
        <w:pStyle w:val="Textoindependiente"/>
        <w:rPr>
          <w:lang w:val="es-CO" w:eastAsia="en-US"/>
        </w:rPr>
      </w:pPr>
    </w:p>
    <w:p w14:paraId="0DF88238" w14:textId="0B7C239C" w:rsidR="006F2937" w:rsidRDefault="00075A95" w:rsidP="00001649">
      <w:pPr>
        <w:pStyle w:val="Textoindependiente"/>
        <w:rPr>
          <w:lang w:val="es-CO" w:eastAsia="en-US"/>
        </w:rPr>
      </w:pPr>
      <w:r>
        <w:rPr>
          <w:noProof/>
        </w:rPr>
        <w:drawing>
          <wp:inline distT="0" distB="0" distL="0" distR="0" wp14:anchorId="346EDFFB" wp14:editId="3A7F92B0">
            <wp:extent cx="3197860" cy="477520"/>
            <wp:effectExtent l="0" t="0" r="2540" b="0"/>
            <wp:docPr id="213719540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95400" name="Imagen 1" descr="Tabla&#10;&#10;Descripción generada automáticamente"/>
                    <pic:cNvPicPr/>
                  </pic:nvPicPr>
                  <pic:blipFill>
                    <a:blip r:embed="rId7"/>
                    <a:stretch>
                      <a:fillRect/>
                    </a:stretch>
                  </pic:blipFill>
                  <pic:spPr>
                    <a:xfrm>
                      <a:off x="0" y="0"/>
                      <a:ext cx="3197860" cy="477520"/>
                    </a:xfrm>
                    <a:prstGeom prst="rect">
                      <a:avLst/>
                    </a:prstGeom>
                  </pic:spPr>
                </pic:pic>
              </a:graphicData>
            </a:graphic>
          </wp:inline>
        </w:drawing>
      </w:r>
    </w:p>
    <w:p w14:paraId="12C01DC5" w14:textId="1DC64995" w:rsidR="006F2937" w:rsidRPr="006F2937" w:rsidRDefault="006F2937" w:rsidP="006F2937">
      <w:pPr>
        <w:pStyle w:val="Descripcin"/>
        <w:rPr>
          <w:rFonts w:eastAsiaTheme="minorHAnsi"/>
          <w:color w:val="000000" w:themeColor="text1"/>
          <w:sz w:val="18"/>
          <w:szCs w:val="18"/>
          <w:lang w:eastAsia="en-US"/>
        </w:rPr>
      </w:pPr>
      <w:r w:rsidRPr="006F2937">
        <w:rPr>
          <w:color w:val="000000" w:themeColor="text1"/>
          <w:sz w:val="18"/>
          <w:szCs w:val="18"/>
        </w:rPr>
        <w:t xml:space="preserve">Tabla </w:t>
      </w:r>
      <w:r w:rsidRPr="006F2937">
        <w:rPr>
          <w:color w:val="000000" w:themeColor="text1"/>
          <w:sz w:val="18"/>
          <w:szCs w:val="18"/>
        </w:rPr>
        <w:fldChar w:fldCharType="begin"/>
      </w:r>
      <w:r w:rsidRPr="006F2937">
        <w:rPr>
          <w:color w:val="000000" w:themeColor="text1"/>
          <w:sz w:val="18"/>
          <w:szCs w:val="18"/>
        </w:rPr>
        <w:instrText xml:space="preserve"> SEQ Tabla \* ARABIC </w:instrText>
      </w:r>
      <w:r w:rsidRPr="006F2937">
        <w:rPr>
          <w:color w:val="000000" w:themeColor="text1"/>
          <w:sz w:val="18"/>
          <w:szCs w:val="18"/>
        </w:rPr>
        <w:fldChar w:fldCharType="separate"/>
      </w:r>
      <w:r w:rsidR="00934F98">
        <w:rPr>
          <w:noProof/>
          <w:color w:val="000000" w:themeColor="text1"/>
          <w:sz w:val="18"/>
          <w:szCs w:val="18"/>
        </w:rPr>
        <w:t>1</w:t>
      </w:r>
      <w:r w:rsidRPr="006F2937">
        <w:rPr>
          <w:color w:val="000000" w:themeColor="text1"/>
          <w:sz w:val="18"/>
          <w:szCs w:val="18"/>
        </w:rPr>
        <w:fldChar w:fldCharType="end"/>
      </w:r>
      <w:r w:rsidRPr="006F2937">
        <w:rPr>
          <w:color w:val="000000" w:themeColor="text1"/>
          <w:sz w:val="18"/>
          <w:szCs w:val="18"/>
        </w:rPr>
        <w:t>.Valores reales de los resistores</w:t>
      </w:r>
    </w:p>
    <w:p w14:paraId="07EA0FB9" w14:textId="5E84EEB4" w:rsidR="006F2937" w:rsidRPr="00015542" w:rsidRDefault="00075A95" w:rsidP="00001649">
      <w:pPr>
        <w:pStyle w:val="Textoindependiente"/>
        <w:rPr>
          <w:lang w:val="es-CO" w:eastAsia="en-US"/>
        </w:rPr>
      </w:pPr>
      <w:r>
        <w:rPr>
          <w:noProof/>
          <w:lang w:val="es-CO" w:eastAsia="en-US"/>
        </w:rPr>
        <w:drawing>
          <wp:inline distT="0" distB="0" distL="0" distR="0" wp14:anchorId="0CEE2D60" wp14:editId="2C5546AC">
            <wp:extent cx="3197860" cy="1370330"/>
            <wp:effectExtent l="0" t="0" r="2540" b="1270"/>
            <wp:docPr id="4983004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7860" cy="1370330"/>
                    </a:xfrm>
                    <a:prstGeom prst="rect">
                      <a:avLst/>
                    </a:prstGeom>
                    <a:noFill/>
                    <a:ln>
                      <a:noFill/>
                    </a:ln>
                  </pic:spPr>
                </pic:pic>
              </a:graphicData>
            </a:graphic>
          </wp:inline>
        </w:drawing>
      </w:r>
    </w:p>
    <w:p w14:paraId="1DB9265D" w14:textId="35F3BEDC" w:rsidR="006F2937" w:rsidRDefault="006F2937" w:rsidP="006F2937">
      <w:pPr>
        <w:pStyle w:val="Descripcin"/>
        <w:rPr>
          <w:color w:val="000000" w:themeColor="text1"/>
          <w:sz w:val="18"/>
          <w:szCs w:val="18"/>
        </w:rPr>
      </w:pPr>
      <w:r w:rsidRPr="006F2937">
        <w:rPr>
          <w:color w:val="000000" w:themeColor="text1"/>
          <w:sz w:val="18"/>
          <w:szCs w:val="18"/>
        </w:rPr>
        <w:t xml:space="preserve">Tabla </w:t>
      </w:r>
      <w:r w:rsidRPr="006F2937">
        <w:rPr>
          <w:color w:val="000000" w:themeColor="text1"/>
          <w:sz w:val="18"/>
          <w:szCs w:val="18"/>
        </w:rPr>
        <w:fldChar w:fldCharType="begin"/>
      </w:r>
      <w:r w:rsidRPr="006F2937">
        <w:rPr>
          <w:color w:val="000000" w:themeColor="text1"/>
          <w:sz w:val="18"/>
          <w:szCs w:val="18"/>
        </w:rPr>
        <w:instrText xml:space="preserve"> SEQ Tabla \* ARABIC </w:instrText>
      </w:r>
      <w:r w:rsidRPr="006F2937">
        <w:rPr>
          <w:color w:val="000000" w:themeColor="text1"/>
          <w:sz w:val="18"/>
          <w:szCs w:val="18"/>
        </w:rPr>
        <w:fldChar w:fldCharType="separate"/>
      </w:r>
      <w:r w:rsidR="00934F98">
        <w:rPr>
          <w:noProof/>
          <w:color w:val="000000" w:themeColor="text1"/>
          <w:sz w:val="18"/>
          <w:szCs w:val="18"/>
        </w:rPr>
        <w:t>2</w:t>
      </w:r>
      <w:r w:rsidRPr="006F2937">
        <w:rPr>
          <w:color w:val="000000" w:themeColor="text1"/>
          <w:sz w:val="18"/>
          <w:szCs w:val="18"/>
        </w:rPr>
        <w:fldChar w:fldCharType="end"/>
      </w:r>
      <w:r w:rsidRPr="006F2937">
        <w:rPr>
          <w:color w:val="000000" w:themeColor="text1"/>
          <w:sz w:val="18"/>
          <w:szCs w:val="18"/>
        </w:rPr>
        <w:t>. Salidas de voltaje de los circuitos</w:t>
      </w:r>
    </w:p>
    <w:p w14:paraId="27B64C7E" w14:textId="1372BD23" w:rsidR="00FD1F98" w:rsidRDefault="00075A95" w:rsidP="00075A95">
      <w:pPr>
        <w:pStyle w:val="Descripcin"/>
        <w:rPr>
          <w:rFonts w:eastAsiaTheme="minorHAnsi"/>
          <w:color w:val="000000" w:themeColor="text1"/>
          <w:sz w:val="18"/>
          <w:szCs w:val="18"/>
          <w:lang w:eastAsia="en-US"/>
        </w:rPr>
      </w:pPr>
      <w:r>
        <w:rPr>
          <w:rFonts w:eastAsiaTheme="minorHAnsi"/>
          <w:noProof/>
          <w:color w:val="000000" w:themeColor="text1"/>
          <w:sz w:val="18"/>
          <w:szCs w:val="18"/>
          <w:lang w:eastAsia="en-US"/>
        </w:rPr>
        <w:drawing>
          <wp:inline distT="0" distB="0" distL="0" distR="0" wp14:anchorId="71DF7A81" wp14:editId="63744A30">
            <wp:extent cx="3190875" cy="2295525"/>
            <wp:effectExtent l="0" t="0" r="9525" b="9525"/>
            <wp:docPr id="33955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0875" cy="2295525"/>
                    </a:xfrm>
                    <a:prstGeom prst="rect">
                      <a:avLst/>
                    </a:prstGeom>
                    <a:noFill/>
                    <a:ln>
                      <a:noFill/>
                    </a:ln>
                  </pic:spPr>
                </pic:pic>
              </a:graphicData>
            </a:graphic>
          </wp:inline>
        </w:drawing>
      </w:r>
    </w:p>
    <w:p w14:paraId="26ECAB91" w14:textId="083AD4C2" w:rsidR="006F2937" w:rsidRDefault="006F2937" w:rsidP="006F2937">
      <w:pPr>
        <w:pStyle w:val="Descripcin"/>
        <w:rPr>
          <w:sz w:val="20"/>
          <w:szCs w:val="20"/>
        </w:rPr>
      </w:pPr>
      <w:r w:rsidRPr="006F2937">
        <w:rPr>
          <w:sz w:val="20"/>
          <w:szCs w:val="20"/>
        </w:rPr>
        <w:t>Ilustración</w:t>
      </w:r>
      <w:r w:rsidR="00075A95">
        <w:rPr>
          <w:sz w:val="20"/>
          <w:szCs w:val="20"/>
        </w:rPr>
        <w:t>2</w:t>
      </w:r>
      <w:r w:rsidRPr="006F2937">
        <w:rPr>
          <w:sz w:val="20"/>
          <w:szCs w:val="20"/>
        </w:rPr>
        <w:t>.Circuito Lógico implementado TTL y CMOS</w:t>
      </w:r>
    </w:p>
    <w:p w14:paraId="151CCC09" w14:textId="01E8A80A" w:rsidR="006F2937" w:rsidRPr="006F2937" w:rsidRDefault="00AA5C36" w:rsidP="006F2937">
      <w:pPr>
        <w:pStyle w:val="Descripcin"/>
        <w:rPr>
          <w:rFonts w:eastAsiaTheme="minorHAnsi"/>
          <w:sz w:val="20"/>
          <w:szCs w:val="20"/>
          <w:lang w:eastAsia="en-US"/>
        </w:rPr>
      </w:pPr>
      <w:r w:rsidRPr="00AA5C36">
        <w:rPr>
          <w:noProof/>
        </w:rPr>
        <w:lastRenderedPageBreak/>
        <w:drawing>
          <wp:inline distT="0" distB="0" distL="0" distR="0" wp14:anchorId="542B9A03" wp14:editId="6B2BB81C">
            <wp:extent cx="3293164" cy="691763"/>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5069" cy="721572"/>
                    </a:xfrm>
                    <a:prstGeom prst="rect">
                      <a:avLst/>
                    </a:prstGeom>
                    <a:noFill/>
                    <a:ln>
                      <a:noFill/>
                    </a:ln>
                  </pic:spPr>
                </pic:pic>
              </a:graphicData>
            </a:graphic>
          </wp:inline>
        </w:drawing>
      </w:r>
    </w:p>
    <w:p w14:paraId="57699900" w14:textId="415FEE06" w:rsidR="001C30A2" w:rsidRPr="00CD132C" w:rsidRDefault="001C30A2" w:rsidP="00CD132C">
      <w:pPr>
        <w:pStyle w:val="Descripcin"/>
        <w:rPr>
          <w:sz w:val="20"/>
          <w:szCs w:val="20"/>
        </w:rPr>
      </w:pPr>
      <w:r w:rsidRPr="001C30A2">
        <w:rPr>
          <w:sz w:val="20"/>
          <w:szCs w:val="20"/>
        </w:rPr>
        <w:t xml:space="preserve">Tabla </w:t>
      </w:r>
      <w:r w:rsidRPr="001C30A2">
        <w:rPr>
          <w:sz w:val="20"/>
          <w:szCs w:val="20"/>
        </w:rPr>
        <w:fldChar w:fldCharType="begin"/>
      </w:r>
      <w:r w:rsidRPr="001C30A2">
        <w:rPr>
          <w:sz w:val="20"/>
          <w:szCs w:val="20"/>
        </w:rPr>
        <w:instrText xml:space="preserve"> SEQ Tabla \* ARABIC </w:instrText>
      </w:r>
      <w:r w:rsidRPr="001C30A2">
        <w:rPr>
          <w:sz w:val="20"/>
          <w:szCs w:val="20"/>
        </w:rPr>
        <w:fldChar w:fldCharType="separate"/>
      </w:r>
      <w:r w:rsidR="00934F98">
        <w:rPr>
          <w:noProof/>
          <w:sz w:val="20"/>
          <w:szCs w:val="20"/>
        </w:rPr>
        <w:t>3</w:t>
      </w:r>
      <w:r w:rsidRPr="001C30A2">
        <w:rPr>
          <w:sz w:val="20"/>
          <w:szCs w:val="20"/>
        </w:rPr>
        <w:fldChar w:fldCharType="end"/>
      </w:r>
      <w:r w:rsidRPr="001C30A2">
        <w:rPr>
          <w:sz w:val="20"/>
          <w:szCs w:val="20"/>
        </w:rPr>
        <w:t>.Corrientes calculados del circuito</w:t>
      </w:r>
    </w:p>
    <w:p w14:paraId="54E6D7E8" w14:textId="77777777" w:rsidR="001C30A2" w:rsidRDefault="00001649" w:rsidP="00001649">
      <w:pPr>
        <w:pStyle w:val="Ttulo1"/>
        <w:rPr>
          <w:lang w:val="es-CO"/>
        </w:rPr>
      </w:pPr>
      <w:r>
        <w:rPr>
          <w:lang w:val="es-CO"/>
        </w:rPr>
        <w:t>ANALISIS DE RESULTADOS</w:t>
      </w:r>
    </w:p>
    <w:p w14:paraId="0E4D8E92" w14:textId="77777777" w:rsidR="001C30A2" w:rsidRPr="001C30A2" w:rsidRDefault="00001649" w:rsidP="001C30A2">
      <w:pPr>
        <w:pStyle w:val="Textoindependiente"/>
        <w:rPr>
          <w:lang w:val="es-CO" w:eastAsia="en-US"/>
        </w:rPr>
      </w:pPr>
      <w:r>
        <w:rPr>
          <w:lang w:val="es-CO"/>
        </w:rPr>
        <w:t xml:space="preserve"> </w:t>
      </w:r>
      <w:r w:rsidR="001C30A2" w:rsidRPr="001C30A2">
        <w:rPr>
          <w:lang w:val="es-CO" w:eastAsia="en-US"/>
        </w:rPr>
        <w:t>Al iniciar la práctica de laboratorio, las primeras mediciones que se realizaron fueron las de resistencias ya calculadas que su valor, como era de esperarse en las resistencias no son exactas a las que uno compra por la combinación de colores pero que estuvo dentro del margen de error.</w:t>
      </w:r>
    </w:p>
    <w:p w14:paraId="506337DA" w14:textId="7A47DF13" w:rsidR="001C30A2" w:rsidRDefault="001C30A2" w:rsidP="00844D78">
      <w:pPr>
        <w:pStyle w:val="Textoindependiente"/>
        <w:rPr>
          <w:lang w:val="es-CO" w:eastAsia="en-US"/>
        </w:rPr>
      </w:pPr>
      <w:r w:rsidRPr="001C30A2">
        <w:rPr>
          <w:lang w:val="es-CO" w:eastAsia="en-US"/>
        </w:rPr>
        <w:t>Después de haber corroborado que las resistencias estuvieran en el margen de error aceptado, se realiza las diferentes combinaciones al circuito ya implementado y se median las salidas de las compuertas con un multímetro, con este procedimiento se implementó el circuito A,</w:t>
      </w:r>
      <w:r w:rsidR="00844D78">
        <w:rPr>
          <w:lang w:val="es-CO" w:eastAsia="en-US"/>
        </w:rPr>
        <w:t xml:space="preserve"> el cual consta del integrado con el </w:t>
      </w:r>
      <w:r w:rsidR="00844D78" w:rsidRPr="002F41BE">
        <w:rPr>
          <w:lang w:val="es-CO" w:eastAsia="en-US"/>
        </w:rPr>
        <w:t>DIP Switch</w:t>
      </w:r>
      <w:r w:rsidR="00844D78">
        <w:rPr>
          <w:lang w:val="es-CO" w:eastAsia="en-US"/>
        </w:rPr>
        <w:t xml:space="preserve"> para así medir las salidas,</w:t>
      </w:r>
      <w:r w:rsidR="00844D78" w:rsidRPr="001C30A2">
        <w:rPr>
          <w:lang w:val="es-CO" w:eastAsia="en-US"/>
        </w:rPr>
        <w:t xml:space="preserve"> aquí</w:t>
      </w:r>
      <w:r w:rsidRPr="001C30A2">
        <w:rPr>
          <w:lang w:val="es-CO" w:eastAsia="en-US"/>
        </w:rPr>
        <w:t xml:space="preserve"> se obtuvieron básicamente los mismos resultados que se habían calculado, los 1 lógicos(indicaba los altos) y los 0 lógicos(indicaba los bajos) se correspondieron correctamente tanto en la simulación, los cálculos y las mediciones.</w:t>
      </w:r>
    </w:p>
    <w:p w14:paraId="3B1D0086" w14:textId="0739F5AE" w:rsidR="00844D78" w:rsidRPr="001C30A2" w:rsidRDefault="00844D78" w:rsidP="00844D78">
      <w:pPr>
        <w:pStyle w:val="Textoindependiente"/>
        <w:rPr>
          <w:lang w:val="es-CO" w:eastAsia="en-US"/>
        </w:rPr>
      </w:pPr>
      <w:r>
        <w:rPr>
          <w:lang w:val="es-CO" w:eastAsia="en-US"/>
        </w:rPr>
        <w:t xml:space="preserve">Para el circuito B constaba de añadirle un transistor 2n3904 el cual hacia variar los resultados </w:t>
      </w:r>
      <w:r w:rsidR="00DD6729">
        <w:rPr>
          <w:lang w:val="es-CO" w:eastAsia="en-US"/>
        </w:rPr>
        <w:t>un poco, ya que la corriente de la base la cual controlaba el LED estaba conectado al colector,</w:t>
      </w:r>
      <w:r w:rsidR="008545E9">
        <w:rPr>
          <w:lang w:val="es-CO" w:eastAsia="en-US"/>
        </w:rPr>
        <w:t xml:space="preserve"> por lo que, el voltaje de la base era pequeña, pero aun así se mantenía en saturación en el vce, </w:t>
      </w:r>
    </w:p>
    <w:p w14:paraId="672FF445" w14:textId="514D3507" w:rsidR="001C30A2" w:rsidRPr="001C30A2" w:rsidRDefault="008545E9" w:rsidP="00713D2F">
      <w:pPr>
        <w:pStyle w:val="Textoindependiente"/>
        <w:rPr>
          <w:lang w:val="es-CO" w:eastAsia="en-US"/>
        </w:rPr>
      </w:pPr>
      <w:r>
        <w:rPr>
          <w:lang w:val="es-CO" w:eastAsia="en-US"/>
        </w:rPr>
        <w:t>Esos niveles de voltaje a la salida con el circuito en alto tuvieron excepciones que se visualizaron en el circuito C, que constaba con resistencia a la salida</w:t>
      </w:r>
      <w:r w:rsidR="00713D2F">
        <w:rPr>
          <w:lang w:val="es-CO" w:eastAsia="en-US"/>
        </w:rPr>
        <w:t xml:space="preserve"> y un LED conectado a tierra los calculos estaban hechos para una corriente de 20mA ( la necesaria para que el LED se encendiera) sin embargo la compuerta lógica tiene un máximo de corriente de 8mA, por lo cual se le estaba exigiendo una corriente mayor a la que se podía suministrar y como consecuencia se obtuvo una caída de voltaje en la salida </w:t>
      </w:r>
    </w:p>
    <w:p w14:paraId="35BAE025" w14:textId="77777777" w:rsidR="001C30A2" w:rsidRDefault="001C30A2" w:rsidP="001C30A2">
      <w:pPr>
        <w:pStyle w:val="Textoindependiente"/>
        <w:rPr>
          <w:lang w:val="es-CO" w:eastAsia="en-US"/>
        </w:rPr>
      </w:pPr>
      <w:r w:rsidRPr="001C30A2">
        <w:rPr>
          <w:lang w:val="es-CO" w:eastAsia="en-US"/>
        </w:rPr>
        <w:t>En el circuito D, se obtuvieron mediciones que coincidieron con los datos teóricos, excepto por la salida de voltaje, que fue similar a VCC en lugar del valor típico de 3.4 V utilizado en los cálculos.</w:t>
      </w:r>
    </w:p>
    <w:p w14:paraId="42A3AFD5" w14:textId="77777777" w:rsidR="001C30A2" w:rsidRDefault="001C30A2" w:rsidP="001C30A2">
      <w:pPr>
        <w:pStyle w:val="Textoindependiente"/>
        <w:rPr>
          <w:lang w:val="es-CO" w:eastAsia="en-US"/>
        </w:rPr>
      </w:pPr>
    </w:p>
    <w:p w14:paraId="4ACC1D43" w14:textId="77777777" w:rsidR="009D4682" w:rsidRDefault="009D4682" w:rsidP="001C30A2">
      <w:pPr>
        <w:pStyle w:val="Textoindependiente"/>
        <w:rPr>
          <w:lang w:val="es-CO" w:eastAsia="en-US"/>
        </w:rPr>
      </w:pPr>
    </w:p>
    <w:p w14:paraId="5B87AB6D" w14:textId="410C4397" w:rsidR="001C30A2" w:rsidRDefault="001C30A2" w:rsidP="001C30A2">
      <w:pPr>
        <w:pStyle w:val="Textoindependiente"/>
        <w:rPr>
          <w:lang w:val="es-CO" w:eastAsia="en-US"/>
        </w:rPr>
      </w:pPr>
      <w:r>
        <w:rPr>
          <w:lang w:val="es-CO" w:eastAsia="en-US"/>
        </w:rPr>
        <w:t>CUESTIONARIO:</w:t>
      </w:r>
    </w:p>
    <w:p w14:paraId="45FD0E29" w14:textId="77777777" w:rsidR="009D4682" w:rsidRPr="00015542" w:rsidRDefault="009D4682" w:rsidP="001C30A2">
      <w:pPr>
        <w:pStyle w:val="Textoindependiente"/>
        <w:rPr>
          <w:lang w:val="es-CO" w:eastAsia="en-US"/>
        </w:rPr>
      </w:pPr>
    </w:p>
    <w:p w14:paraId="5D35C68E" w14:textId="67FF6504" w:rsidR="001C30A2" w:rsidRPr="009D4682" w:rsidRDefault="009D4682" w:rsidP="009D4682">
      <w:pPr>
        <w:pStyle w:val="Textoindependiente"/>
        <w:numPr>
          <w:ilvl w:val="0"/>
          <w:numId w:val="13"/>
        </w:numPr>
        <w:rPr>
          <w:lang w:val="es-CO" w:eastAsia="en-US"/>
        </w:rPr>
      </w:pPr>
      <w:r>
        <w:t>Compare los resultados obtenidos en las salidas parciales y salida final con los niveles de voltaje alto y bajo dados en los perfiles de tensión para las entradas y salidas de compuertas lógicas TTL. Haga dicha comparación entre el circuito de la figura a) y el circuito de la figura b).</w:t>
      </w:r>
    </w:p>
    <w:p w14:paraId="43AAC3A1" w14:textId="77777777" w:rsidR="009D4682" w:rsidRDefault="009D4682" w:rsidP="009D4682">
      <w:pPr>
        <w:pStyle w:val="Textoindependiente"/>
        <w:ind w:left="648" w:firstLine="0"/>
      </w:pPr>
    </w:p>
    <w:p w14:paraId="26A27EB0" w14:textId="7F6069A9" w:rsidR="009D4682" w:rsidRDefault="009D4682" w:rsidP="009D4682">
      <w:pPr>
        <w:pStyle w:val="Textoindependiente"/>
        <w:ind w:left="648" w:firstLine="0"/>
        <w:rPr>
          <w:lang w:val="es-CO" w:eastAsia="en-US"/>
        </w:rPr>
      </w:pPr>
      <w:r w:rsidRPr="009D4682">
        <w:rPr>
          <w:lang w:val="es-CO" w:eastAsia="en-US"/>
        </w:rPr>
        <w:t>Para la figura a y la figura b no hay mucha diferencia de los valores calculados</w:t>
      </w:r>
      <w:r>
        <w:rPr>
          <w:lang w:val="es-CO" w:eastAsia="en-US"/>
        </w:rPr>
        <w:t xml:space="preserve"> refiriéndonos al TTL por lo que sus</w:t>
      </w:r>
      <w:r w:rsidRPr="009D4682">
        <w:rPr>
          <w:lang w:val="es-CO" w:eastAsia="en-US"/>
        </w:rPr>
        <w:t xml:space="preserve"> medid</w:t>
      </w:r>
      <w:r>
        <w:rPr>
          <w:lang w:val="es-CO" w:eastAsia="en-US"/>
        </w:rPr>
        <w:t xml:space="preserve">as se acercaron a lo máximo especificado en los perfiles de tensión, </w:t>
      </w:r>
      <w:r w:rsidRPr="009D4682">
        <w:rPr>
          <w:lang w:val="es-CO" w:eastAsia="en-US"/>
        </w:rPr>
        <w:t xml:space="preserve">cuando hay un </w:t>
      </w:r>
      <w:r>
        <w:rPr>
          <w:lang w:val="es-CO" w:eastAsia="en-US"/>
        </w:rPr>
        <w:t>alto</w:t>
      </w:r>
      <w:r w:rsidRPr="009D4682">
        <w:rPr>
          <w:lang w:val="es-CO" w:eastAsia="en-US"/>
        </w:rPr>
        <w:t xml:space="preserve"> en el valor </w:t>
      </w:r>
      <w:r w:rsidRPr="009D4682">
        <w:rPr>
          <w:lang w:val="es-CO" w:eastAsia="en-US"/>
        </w:rPr>
        <w:t>calculado hay un valor cercano a 5</w:t>
      </w:r>
      <w:r>
        <w:rPr>
          <w:lang w:val="es-CO" w:eastAsia="en-US"/>
        </w:rPr>
        <w:t>V</w:t>
      </w:r>
      <w:r w:rsidRPr="009D4682">
        <w:rPr>
          <w:lang w:val="es-CO" w:eastAsia="en-US"/>
        </w:rPr>
        <w:t xml:space="preserve"> en el medido y cuando hay un </w:t>
      </w:r>
      <w:r>
        <w:rPr>
          <w:lang w:val="es-CO" w:eastAsia="en-US"/>
        </w:rPr>
        <w:t>bajo</w:t>
      </w:r>
      <w:r w:rsidRPr="009D4682">
        <w:rPr>
          <w:lang w:val="es-CO" w:eastAsia="en-US"/>
        </w:rPr>
        <w:t xml:space="preserve"> en el calculado hay </w:t>
      </w:r>
      <w:r>
        <w:rPr>
          <w:lang w:val="es-CO" w:eastAsia="en-US"/>
        </w:rPr>
        <w:t>0v</w:t>
      </w:r>
      <w:r w:rsidRPr="009D4682">
        <w:rPr>
          <w:lang w:val="es-CO" w:eastAsia="en-US"/>
        </w:rPr>
        <w:t xml:space="preserve"> en el medido</w:t>
      </w:r>
      <w:r>
        <w:rPr>
          <w:lang w:val="es-CO" w:eastAsia="en-US"/>
        </w:rPr>
        <w:t>.</w:t>
      </w:r>
    </w:p>
    <w:p w14:paraId="2E0EBE15" w14:textId="77777777" w:rsidR="009D4682" w:rsidRPr="009D4682" w:rsidRDefault="009D4682" w:rsidP="009D4682">
      <w:pPr>
        <w:pStyle w:val="Textoindependiente"/>
        <w:ind w:left="648" w:firstLine="0"/>
        <w:rPr>
          <w:lang w:val="es-CO" w:eastAsia="en-US"/>
        </w:rPr>
      </w:pPr>
    </w:p>
    <w:p w14:paraId="7B7305D8" w14:textId="746E20F9" w:rsidR="009D4682" w:rsidRPr="009D4682" w:rsidRDefault="009D4682" w:rsidP="009D4682">
      <w:pPr>
        <w:pStyle w:val="Textoindependiente"/>
        <w:numPr>
          <w:ilvl w:val="0"/>
          <w:numId w:val="13"/>
        </w:numPr>
        <w:rPr>
          <w:lang w:val="es-CO" w:eastAsia="en-US"/>
        </w:rPr>
      </w:pPr>
      <w:r>
        <w:t>Compare los resultados obtenidos en las salidas parciales y salida final con los niveles de voltaje alto y bajo dados en los perfiles de tensión para las entradas y salidas de compuertas lógicas CMOS. Haga dicha comparación entre el circuito de la figura a) y el circuito de la figura b).</w:t>
      </w:r>
    </w:p>
    <w:p w14:paraId="766A2B52" w14:textId="77777777" w:rsidR="009D4682" w:rsidRDefault="009D4682" w:rsidP="009D4682">
      <w:pPr>
        <w:pStyle w:val="Textoindependiente"/>
        <w:ind w:left="648" w:firstLine="0"/>
      </w:pPr>
    </w:p>
    <w:p w14:paraId="474FBA46" w14:textId="2F5A83FE" w:rsidR="00CD132C" w:rsidRDefault="00CD132C" w:rsidP="009D4682">
      <w:pPr>
        <w:pStyle w:val="Textoindependiente"/>
        <w:ind w:left="648" w:firstLine="0"/>
      </w:pPr>
      <w:r>
        <w:t>A</w:t>
      </w:r>
      <w:r w:rsidRPr="00CD132C">
        <w:t>l igual que en el caso anterior</w:t>
      </w:r>
      <w:r>
        <w:t>,</w:t>
      </w:r>
      <w:r w:rsidRPr="00CD132C">
        <w:t xml:space="preserve"> la figura a no sufre prácticamente ningún cambio, lo único es que con este tipo de compuerta los </w:t>
      </w:r>
      <w:proofErr w:type="gramStart"/>
      <w:r w:rsidRPr="00CD132C">
        <w:t>0</w:t>
      </w:r>
      <w:proofErr w:type="gramEnd"/>
      <w:r w:rsidRPr="00CD132C">
        <w:t xml:space="preserve"> dan valores aproximados a 0</w:t>
      </w:r>
      <w:r>
        <w:t>V</w:t>
      </w:r>
      <w:r w:rsidRPr="00CD132C">
        <w:t xml:space="preserve"> y no 0</w:t>
      </w:r>
      <w:r>
        <w:t xml:space="preserve">V </w:t>
      </w:r>
      <w:r w:rsidRPr="00CD132C">
        <w:t>exacto como en el caso de la compuerta TTL</w:t>
      </w:r>
      <w:r>
        <w:t>.</w:t>
      </w:r>
      <w:r w:rsidRPr="00CD132C">
        <w:t xml:space="preserve"> </w:t>
      </w:r>
      <w:r>
        <w:t>T</w:t>
      </w:r>
      <w:r w:rsidRPr="00CD132C">
        <w:t xml:space="preserve">ambién nos dimos cuenta que en el caso de </w:t>
      </w:r>
      <w:r>
        <w:t>CMOS</w:t>
      </w:r>
      <w:r w:rsidRPr="00CD132C">
        <w:t xml:space="preserve"> los valores son más ideales osea más cercanos a los esperados a comparación con la familia TTL.</w:t>
      </w:r>
    </w:p>
    <w:p w14:paraId="4CF34477" w14:textId="77777777" w:rsidR="00CD132C" w:rsidRDefault="00CD132C" w:rsidP="00CD132C">
      <w:pPr>
        <w:pStyle w:val="Textoindependiente"/>
      </w:pPr>
    </w:p>
    <w:p w14:paraId="461DFBC9" w14:textId="102F11C4" w:rsidR="00CD132C" w:rsidRDefault="00CD132C" w:rsidP="00CD132C">
      <w:pPr>
        <w:pStyle w:val="Textoindependiente"/>
        <w:numPr>
          <w:ilvl w:val="0"/>
          <w:numId w:val="13"/>
        </w:numPr>
      </w:pPr>
      <w:r>
        <w:t>Compare los resultados de a) y b) y explique las diferencias que se presentan.</w:t>
      </w:r>
    </w:p>
    <w:p w14:paraId="45524132" w14:textId="77777777" w:rsidR="00063D76" w:rsidRDefault="00063D76" w:rsidP="00063D76">
      <w:pPr>
        <w:pStyle w:val="Textoindependiente"/>
        <w:ind w:left="648" w:firstLine="0"/>
      </w:pPr>
    </w:p>
    <w:p w14:paraId="01EE4F53" w14:textId="4FB1F161" w:rsidR="00063D76" w:rsidRDefault="00063D76" w:rsidP="00063D76">
      <w:pPr>
        <w:pStyle w:val="Textoindependiente"/>
        <w:ind w:left="648" w:firstLine="0"/>
      </w:pPr>
      <w:r w:rsidRPr="00063D76">
        <w:t xml:space="preserve">En el circuito A, la salida se mide cuando está desconectada de cualquier dispositivo. En este caso, el circuito está abierto y no hay corriente que fluya desde Vx. En el circuito B, el transistor está conectado a una carga, como </w:t>
      </w:r>
      <w:proofErr w:type="gramStart"/>
      <w:r w:rsidRPr="00063D76">
        <w:t>un LED</w:t>
      </w:r>
      <w:proofErr w:type="gramEnd"/>
      <w:r w:rsidRPr="00063D76">
        <w:t>. La compuerta del transistor controla el flujo de corriente a la base del transistor, lo que activa el transistor y enciende el LED. La corriente que se requiere para controlar la base del transistor es muy pequeña, por lo que no hay un exceso de carga en el circuito. Como resultado, el voltaje se mantiene estable.</w:t>
      </w:r>
    </w:p>
    <w:p w14:paraId="405DABA1" w14:textId="77777777" w:rsidR="00063D76" w:rsidRDefault="00063D76" w:rsidP="00063D76">
      <w:pPr>
        <w:pStyle w:val="Textoindependiente"/>
        <w:ind w:left="648" w:firstLine="0"/>
      </w:pPr>
    </w:p>
    <w:p w14:paraId="31FEFE7F" w14:textId="6B54212A" w:rsidR="00063D76" w:rsidRDefault="00063D76" w:rsidP="00063D76">
      <w:pPr>
        <w:pStyle w:val="Textoindependiente"/>
        <w:numPr>
          <w:ilvl w:val="0"/>
          <w:numId w:val="13"/>
        </w:numPr>
      </w:pPr>
      <w:r>
        <w:t>Explique la razón por la cual el visualizador en la figura d) muestra el estado complementado de la salida de la compuerta.</w:t>
      </w:r>
    </w:p>
    <w:p w14:paraId="389CD224" w14:textId="77777777" w:rsidR="00063D76" w:rsidRDefault="00063D76" w:rsidP="00063D76">
      <w:pPr>
        <w:pStyle w:val="Textoindependiente"/>
        <w:ind w:left="648" w:firstLine="0"/>
      </w:pPr>
    </w:p>
    <w:p w14:paraId="3B3636D4" w14:textId="2D87AB01" w:rsidR="00CD132C" w:rsidRDefault="00194401" w:rsidP="00CD132C">
      <w:pPr>
        <w:pStyle w:val="Textoindependiente"/>
        <w:ind w:left="648" w:firstLine="0"/>
      </w:pPr>
      <w:r w:rsidRPr="00194401">
        <w:t>En el circuito d, el LED muestra el estado complementado de la salida de la compuerta. Esto se debe a que la mayoría de los circuitos digitales utilizan un nivel bajo como estado activo. En este caso, la salida de la compuerta es un nivel alto cuando la entrada es un nivel bajo, y viceversa. Por lo tanto, el LED se enciende cuando la salida de la compuerta es un nivel bajo, y se apaga cuando la salida de la compuerta es un nivel alto.</w:t>
      </w:r>
    </w:p>
    <w:p w14:paraId="5A7800BA" w14:textId="77777777" w:rsidR="00194401" w:rsidRDefault="00194401" w:rsidP="00CD132C">
      <w:pPr>
        <w:pStyle w:val="Textoindependiente"/>
        <w:ind w:left="648" w:firstLine="0"/>
      </w:pPr>
    </w:p>
    <w:p w14:paraId="2453A5CB" w14:textId="77777777" w:rsidR="00194401" w:rsidRDefault="00194401" w:rsidP="00CD132C">
      <w:pPr>
        <w:pStyle w:val="Textoindependiente"/>
        <w:ind w:left="648" w:firstLine="0"/>
      </w:pPr>
    </w:p>
    <w:p w14:paraId="5446CE15" w14:textId="04684648" w:rsidR="001C30A2" w:rsidRPr="001C30A2" w:rsidRDefault="001C30A2" w:rsidP="001C30A2">
      <w:pPr>
        <w:pStyle w:val="Ttulo1"/>
        <w:rPr>
          <w:sz w:val="24"/>
          <w:szCs w:val="24"/>
          <w:lang w:val="es-CO"/>
        </w:rPr>
      </w:pPr>
      <w:r w:rsidRPr="001C30A2">
        <w:rPr>
          <w:sz w:val="24"/>
          <w:szCs w:val="24"/>
          <w:lang w:val="es-CO"/>
        </w:rPr>
        <w:t xml:space="preserve">conclusiones </w:t>
      </w:r>
    </w:p>
    <w:p w14:paraId="4F7E419A" w14:textId="77777777" w:rsidR="00194401" w:rsidRPr="00194401" w:rsidRDefault="00194401" w:rsidP="00194401">
      <w:pPr>
        <w:pStyle w:val="Textoindependiente"/>
        <w:rPr>
          <w:lang w:val="es-CO" w:eastAsia="en-US"/>
        </w:rPr>
      </w:pPr>
      <w:r w:rsidRPr="00194401">
        <w:rPr>
          <w:lang w:val="es-CO" w:eastAsia="en-US"/>
        </w:rPr>
        <w:t>Durante esta investigación, se ha confirmado la utilidad de las compuertas lógicas universales en las familias CMOS y TTL, demostrando su capacidad para representar cualquier circuito lógico de manera eficaz. Los resultados de las mediciones de voltaje en las salidas, tanto parciales como finales, se encontraron dentro de los rangos especificados en los perfiles de tensiones de CMOS y TTL.</w:t>
      </w:r>
    </w:p>
    <w:p w14:paraId="39A79653" w14:textId="77777777" w:rsidR="00194401" w:rsidRPr="00194401" w:rsidRDefault="00194401" w:rsidP="00194401">
      <w:pPr>
        <w:pStyle w:val="Textoindependiente"/>
        <w:rPr>
          <w:lang w:val="es-CO" w:eastAsia="en-US"/>
        </w:rPr>
      </w:pPr>
    </w:p>
    <w:p w14:paraId="6D3EBEC6" w14:textId="77777777" w:rsidR="00194401" w:rsidRPr="00194401" w:rsidRDefault="00194401" w:rsidP="00194401">
      <w:pPr>
        <w:pStyle w:val="Textoindependiente"/>
        <w:rPr>
          <w:lang w:val="es-CO" w:eastAsia="en-US"/>
        </w:rPr>
      </w:pPr>
      <w:r w:rsidRPr="00194401">
        <w:rPr>
          <w:lang w:val="es-CO" w:eastAsia="en-US"/>
        </w:rPr>
        <w:lastRenderedPageBreak/>
        <w:t>A pesar de las notables diferencias en los perfiles de tensiones entre estas dos familias, en la práctica se observaron resultados sorprendentemente similares, gracias al uso de un voltaje VDD de 5V para los CMOS, que pueden operar en un amplio rango de 3 a 18V.</w:t>
      </w:r>
    </w:p>
    <w:p w14:paraId="1B299CDB" w14:textId="77777777" w:rsidR="00194401" w:rsidRPr="00194401" w:rsidRDefault="00194401" w:rsidP="00194401">
      <w:pPr>
        <w:pStyle w:val="Textoindependiente"/>
        <w:rPr>
          <w:lang w:val="es-CO" w:eastAsia="en-US"/>
        </w:rPr>
      </w:pPr>
    </w:p>
    <w:p w14:paraId="267338D4" w14:textId="77777777" w:rsidR="00194401" w:rsidRPr="00194401" w:rsidRDefault="00194401" w:rsidP="00194401">
      <w:pPr>
        <w:pStyle w:val="Textoindependiente"/>
        <w:rPr>
          <w:lang w:val="es-CO" w:eastAsia="en-US"/>
        </w:rPr>
      </w:pPr>
      <w:r w:rsidRPr="00194401">
        <w:rPr>
          <w:lang w:val="es-CO" w:eastAsia="en-US"/>
        </w:rPr>
        <w:t>La simplificación y reducción booleana se revelaron como herramientas esenciales para diseñar circuitos digitales de manera eficiente, logrando implementar funciones lógicas complejas con menos componentes. Además, se destacó la importancia de comprender a fondo el funcionamiento de los circuitos integrados, su tipo de encapsulado, polarización adecuada y evitar la manipulación incorrecta para garantizar un funcionamiento óptimo.</w:t>
      </w:r>
    </w:p>
    <w:p w14:paraId="2D57EA7E" w14:textId="77777777" w:rsidR="00194401" w:rsidRPr="00194401" w:rsidRDefault="00194401" w:rsidP="00194401">
      <w:pPr>
        <w:pStyle w:val="Textoindependiente"/>
        <w:rPr>
          <w:lang w:val="es-CO" w:eastAsia="en-US"/>
        </w:rPr>
      </w:pPr>
    </w:p>
    <w:p w14:paraId="20CBB692" w14:textId="77777777" w:rsidR="00194401" w:rsidRPr="00194401" w:rsidRDefault="00194401" w:rsidP="00194401">
      <w:pPr>
        <w:pStyle w:val="Textoindependiente"/>
        <w:rPr>
          <w:lang w:val="es-CO" w:eastAsia="en-US"/>
        </w:rPr>
      </w:pPr>
      <w:r w:rsidRPr="00194401">
        <w:rPr>
          <w:lang w:val="es-CO" w:eastAsia="en-US"/>
        </w:rPr>
        <w:t>La validación empírica de los resultados teóricos en el laboratorio se reveló como un paso crítico para verificar que los circuitos cumplan con las especificaciones de las compuertas. Asimismo, se evaluaron las ventajas y desventajas del uso de compuertas NAND o NOR en comparación con otros tipos, resaltando su universalidad para simplificar la implementación de circuitos, aunque se reconoció que pueden presentar limitaciones en términos de velocidad y consumo de energía.</w:t>
      </w:r>
    </w:p>
    <w:p w14:paraId="4227CDDD" w14:textId="77777777" w:rsidR="00194401" w:rsidRPr="00194401" w:rsidRDefault="00194401" w:rsidP="00194401">
      <w:pPr>
        <w:pStyle w:val="Textoindependiente"/>
        <w:rPr>
          <w:lang w:val="es-CO" w:eastAsia="en-US"/>
        </w:rPr>
      </w:pPr>
    </w:p>
    <w:p w14:paraId="1CB1218A" w14:textId="6E9E1B53" w:rsidR="001C30A2" w:rsidRPr="001C30A2" w:rsidRDefault="00194401" w:rsidP="00194401">
      <w:pPr>
        <w:pStyle w:val="Textoindependiente"/>
        <w:rPr>
          <w:lang w:val="es-CO" w:eastAsia="en-US"/>
        </w:rPr>
      </w:pPr>
      <w:r w:rsidRPr="00194401">
        <w:rPr>
          <w:lang w:val="es-CO" w:eastAsia="en-US"/>
        </w:rPr>
        <w:t>El circuito lógico combinacional se implementó con éxito utilizando dos familias de compuertas, TTL y CMOS. El circuito funciona correctamente para todas las combinaciones de señales de entrada.</w:t>
      </w:r>
      <w:r w:rsidR="00381F24">
        <w:rPr>
          <w:lang w:val="es-CO" w:eastAsia="en-US"/>
        </w:rPr>
        <w:t xml:space="preserve">      </w:t>
      </w:r>
    </w:p>
    <w:p w14:paraId="1AA8AECE" w14:textId="77777777" w:rsidR="001C30A2" w:rsidRPr="001C30A2" w:rsidRDefault="001C30A2" w:rsidP="001C30A2">
      <w:pPr>
        <w:pStyle w:val="Textoindependiente"/>
        <w:rPr>
          <w:lang w:val="es-CO" w:eastAsia="en-US"/>
        </w:rPr>
      </w:pPr>
    </w:p>
    <w:p w14:paraId="5FF48418" w14:textId="77777777" w:rsidR="00001649" w:rsidRPr="00001649" w:rsidRDefault="00001649" w:rsidP="00001649">
      <w:pPr>
        <w:pStyle w:val="Textoindependiente"/>
        <w:rPr>
          <w:lang w:val="es-CO" w:eastAsia="en-US"/>
        </w:rPr>
      </w:pPr>
    </w:p>
    <w:p w14:paraId="30CC3366" w14:textId="77777777" w:rsidR="00015542" w:rsidRPr="00015542" w:rsidRDefault="00015542" w:rsidP="00015542">
      <w:pPr>
        <w:pStyle w:val="Textoindependiente"/>
        <w:rPr>
          <w:lang w:val="es-CO" w:eastAsia="en-US"/>
        </w:rPr>
      </w:pPr>
    </w:p>
    <w:p w14:paraId="2DD352C0" w14:textId="77777777" w:rsidR="0067086B" w:rsidRDefault="000B1322">
      <w:pPr>
        <w:pStyle w:val="Ttulo1"/>
        <w:numPr>
          <w:ilvl w:val="0"/>
          <w:numId w:val="0"/>
        </w:numPr>
        <w:rPr>
          <w:lang w:val="es-CO"/>
        </w:rPr>
      </w:pPr>
      <w:r w:rsidRPr="007F1B37">
        <w:rPr>
          <w:lang w:val="es-CO"/>
        </w:rPr>
        <w:t>Referenc</w:t>
      </w:r>
      <w:r w:rsidR="00C52F79">
        <w:rPr>
          <w:lang w:val="es-CO"/>
        </w:rPr>
        <w:t>ia</w:t>
      </w:r>
      <w:r w:rsidRPr="007F1B37">
        <w:rPr>
          <w:lang w:val="es-CO"/>
        </w:rPr>
        <w:t>s</w:t>
      </w:r>
    </w:p>
    <w:p w14:paraId="62EEE9AA" w14:textId="77777777" w:rsidR="00075A95" w:rsidRDefault="00075A95" w:rsidP="00075A95">
      <w:pPr>
        <w:pStyle w:val="Textoindependiente"/>
        <w:rPr>
          <w:lang w:val="es-CO" w:eastAsia="en-US"/>
        </w:rPr>
      </w:pPr>
    </w:p>
    <w:p w14:paraId="10158A95" w14:textId="77777777" w:rsidR="00075A95" w:rsidRDefault="00075A95" w:rsidP="00075A95">
      <w:pPr>
        <w:pStyle w:val="Textoindependiente"/>
        <w:rPr>
          <w:lang w:val="es-CO" w:eastAsia="en-US"/>
        </w:rPr>
      </w:pPr>
    </w:p>
    <w:p w14:paraId="2A596977" w14:textId="77777777" w:rsidR="00075A95" w:rsidRDefault="00075A95" w:rsidP="00075A95">
      <w:pPr>
        <w:pStyle w:val="Textoindependiente"/>
        <w:rPr>
          <w:lang w:val="es-CO" w:eastAsia="en-US"/>
        </w:rPr>
      </w:pPr>
    </w:p>
    <w:p w14:paraId="19750FEB" w14:textId="77777777" w:rsidR="00075A95" w:rsidRDefault="00075A95" w:rsidP="00075A95">
      <w:pPr>
        <w:pStyle w:val="Textoindependiente"/>
        <w:rPr>
          <w:lang w:val="es-CO" w:eastAsia="en-US"/>
        </w:rPr>
      </w:pPr>
    </w:p>
    <w:p w14:paraId="321C41B4" w14:textId="77777777" w:rsidR="00075A95" w:rsidRDefault="00075A95" w:rsidP="00075A95">
      <w:pPr>
        <w:pStyle w:val="Textoindependiente"/>
        <w:rPr>
          <w:lang w:val="es-CO" w:eastAsia="en-US"/>
        </w:rPr>
      </w:pPr>
    </w:p>
    <w:p w14:paraId="13FA4565" w14:textId="77777777" w:rsidR="00075A95" w:rsidRDefault="00075A95" w:rsidP="00075A95">
      <w:pPr>
        <w:pStyle w:val="Textoindependiente"/>
        <w:rPr>
          <w:lang w:val="es-CO" w:eastAsia="en-US"/>
        </w:rPr>
      </w:pPr>
    </w:p>
    <w:p w14:paraId="0681CCFF" w14:textId="77777777" w:rsidR="00075A95" w:rsidRDefault="00075A95" w:rsidP="00075A95">
      <w:pPr>
        <w:pStyle w:val="Textoindependiente"/>
        <w:rPr>
          <w:lang w:val="es-CO" w:eastAsia="en-US"/>
        </w:rPr>
      </w:pPr>
    </w:p>
    <w:p w14:paraId="2D4BF0BA" w14:textId="77777777" w:rsidR="00075A95" w:rsidRDefault="00075A95" w:rsidP="00075A95">
      <w:pPr>
        <w:pStyle w:val="Textoindependiente"/>
        <w:rPr>
          <w:lang w:val="es-CO" w:eastAsia="en-US"/>
        </w:rPr>
      </w:pPr>
    </w:p>
    <w:p w14:paraId="31C919E0" w14:textId="77777777" w:rsidR="00075A95" w:rsidRDefault="00075A95" w:rsidP="00075A95">
      <w:pPr>
        <w:pStyle w:val="Textoindependiente"/>
        <w:rPr>
          <w:lang w:val="es-CO" w:eastAsia="en-US"/>
        </w:rPr>
      </w:pPr>
    </w:p>
    <w:p w14:paraId="10E6356B" w14:textId="77777777" w:rsidR="00075A95" w:rsidRDefault="00075A95" w:rsidP="00075A95">
      <w:pPr>
        <w:pStyle w:val="Textoindependiente"/>
        <w:rPr>
          <w:lang w:val="es-CO" w:eastAsia="en-US"/>
        </w:rPr>
      </w:pPr>
    </w:p>
    <w:p w14:paraId="7F5E3977" w14:textId="77777777" w:rsidR="00075A95" w:rsidRDefault="00075A95" w:rsidP="00075A95">
      <w:pPr>
        <w:pStyle w:val="Textoindependiente"/>
        <w:rPr>
          <w:lang w:val="es-CO" w:eastAsia="en-US"/>
        </w:rPr>
      </w:pPr>
    </w:p>
    <w:p w14:paraId="1DC2BB52" w14:textId="77777777" w:rsidR="00075A95" w:rsidRDefault="00075A95" w:rsidP="00075A95">
      <w:pPr>
        <w:pStyle w:val="Textoindependiente"/>
        <w:rPr>
          <w:lang w:val="es-CO" w:eastAsia="en-US"/>
        </w:rPr>
      </w:pPr>
    </w:p>
    <w:p w14:paraId="504AD743" w14:textId="77777777" w:rsidR="00075A95" w:rsidRDefault="00075A95" w:rsidP="00075A95">
      <w:pPr>
        <w:pStyle w:val="Textoindependiente"/>
        <w:rPr>
          <w:lang w:val="es-CO" w:eastAsia="en-US"/>
        </w:rPr>
      </w:pPr>
    </w:p>
    <w:p w14:paraId="0D303415" w14:textId="77777777" w:rsidR="00075A95" w:rsidRDefault="00075A95" w:rsidP="00075A95">
      <w:pPr>
        <w:pStyle w:val="Textoindependiente"/>
        <w:rPr>
          <w:lang w:val="es-CO" w:eastAsia="en-US"/>
        </w:rPr>
      </w:pPr>
    </w:p>
    <w:p w14:paraId="0AA0FFD1" w14:textId="77777777" w:rsidR="00075A95" w:rsidRDefault="00075A95" w:rsidP="00075A95">
      <w:pPr>
        <w:pStyle w:val="Textoindependiente"/>
        <w:rPr>
          <w:lang w:val="es-CO" w:eastAsia="en-US"/>
        </w:rPr>
      </w:pPr>
    </w:p>
    <w:p w14:paraId="77C2B1C0" w14:textId="77777777" w:rsidR="00075A95" w:rsidRDefault="00075A95" w:rsidP="00075A95">
      <w:pPr>
        <w:pStyle w:val="Textoindependiente"/>
        <w:rPr>
          <w:lang w:val="es-CO" w:eastAsia="en-US"/>
        </w:rPr>
      </w:pPr>
    </w:p>
    <w:p w14:paraId="0137002E" w14:textId="77777777" w:rsidR="00075A95" w:rsidRDefault="00075A95" w:rsidP="00075A95">
      <w:pPr>
        <w:pStyle w:val="Textoindependiente"/>
        <w:rPr>
          <w:lang w:val="es-CO" w:eastAsia="en-US"/>
        </w:rPr>
      </w:pPr>
    </w:p>
    <w:p w14:paraId="69C8E868" w14:textId="77777777" w:rsidR="00075A95" w:rsidRDefault="00075A95" w:rsidP="00075A95">
      <w:pPr>
        <w:pStyle w:val="Textoindependiente"/>
        <w:rPr>
          <w:lang w:val="es-CO" w:eastAsia="en-US"/>
        </w:rPr>
      </w:pPr>
    </w:p>
    <w:p w14:paraId="281B7360" w14:textId="77777777" w:rsidR="00075A95" w:rsidRDefault="00075A95" w:rsidP="00075A95">
      <w:pPr>
        <w:pStyle w:val="Textoindependiente"/>
        <w:rPr>
          <w:lang w:val="es-CO" w:eastAsia="en-US"/>
        </w:rPr>
      </w:pPr>
    </w:p>
    <w:p w14:paraId="0875AE30" w14:textId="77777777" w:rsidR="00075A95" w:rsidRDefault="00075A95" w:rsidP="00075A95">
      <w:pPr>
        <w:pStyle w:val="Textoindependiente"/>
        <w:rPr>
          <w:lang w:val="es-CO" w:eastAsia="en-US"/>
        </w:rPr>
      </w:pPr>
    </w:p>
    <w:p w14:paraId="3F311CC1" w14:textId="77777777" w:rsidR="00075A95" w:rsidRDefault="00075A95" w:rsidP="00075A95">
      <w:pPr>
        <w:pStyle w:val="Textoindependiente"/>
        <w:rPr>
          <w:lang w:val="es-CO" w:eastAsia="en-US"/>
        </w:rPr>
      </w:pPr>
    </w:p>
    <w:p w14:paraId="708087AE" w14:textId="77777777" w:rsidR="00075A95" w:rsidRDefault="00075A95" w:rsidP="00075A95">
      <w:pPr>
        <w:pStyle w:val="Textoindependiente"/>
        <w:rPr>
          <w:lang w:val="es-CO" w:eastAsia="en-US"/>
        </w:rPr>
      </w:pPr>
    </w:p>
    <w:p w14:paraId="34B31154" w14:textId="77777777" w:rsidR="00075A95" w:rsidRDefault="00075A95" w:rsidP="00075A95">
      <w:pPr>
        <w:pStyle w:val="Textoindependiente"/>
        <w:rPr>
          <w:lang w:val="es-CO" w:eastAsia="en-US"/>
        </w:rPr>
      </w:pPr>
    </w:p>
    <w:p w14:paraId="7E5C8F5F" w14:textId="77777777" w:rsidR="00075A95" w:rsidRDefault="00075A95" w:rsidP="00075A95">
      <w:pPr>
        <w:pStyle w:val="Textoindependiente"/>
        <w:rPr>
          <w:lang w:val="es-CO" w:eastAsia="en-US"/>
        </w:rPr>
      </w:pPr>
    </w:p>
    <w:p w14:paraId="3C932CE3" w14:textId="77777777" w:rsidR="00075A95" w:rsidRDefault="00075A95" w:rsidP="00075A95">
      <w:pPr>
        <w:pStyle w:val="Textoindependiente"/>
        <w:rPr>
          <w:lang w:val="es-CO" w:eastAsia="en-US"/>
        </w:rPr>
      </w:pPr>
    </w:p>
    <w:p w14:paraId="77E978DD" w14:textId="77777777" w:rsidR="00075A95" w:rsidRDefault="00075A95" w:rsidP="00075A95">
      <w:pPr>
        <w:pStyle w:val="Textoindependiente"/>
        <w:rPr>
          <w:lang w:val="es-CO" w:eastAsia="en-US"/>
        </w:rPr>
      </w:pPr>
    </w:p>
    <w:p w14:paraId="5CF70548" w14:textId="77777777" w:rsidR="00075A95" w:rsidRDefault="00075A95" w:rsidP="00075A95">
      <w:pPr>
        <w:pStyle w:val="Textoindependiente"/>
        <w:rPr>
          <w:lang w:val="es-CO" w:eastAsia="en-US"/>
        </w:rPr>
      </w:pPr>
    </w:p>
    <w:p w14:paraId="0BDE94FA" w14:textId="77777777" w:rsidR="00075A95" w:rsidRPr="00075A95" w:rsidRDefault="00075A95" w:rsidP="00075A95">
      <w:pPr>
        <w:pStyle w:val="Textoindependiente"/>
        <w:rPr>
          <w:lang w:val="es-CO" w:eastAsia="en-US"/>
        </w:rPr>
      </w:pPr>
    </w:p>
    <w:p w14:paraId="77467CD3" w14:textId="77777777" w:rsidR="00075A95" w:rsidRDefault="00075A95" w:rsidP="00075A95">
      <w:pPr>
        <w:pStyle w:val="references"/>
        <w:numPr>
          <w:ilvl w:val="0"/>
          <w:numId w:val="0"/>
        </w:numPr>
        <w:ind w:left="360"/>
      </w:pPr>
    </w:p>
    <w:p w14:paraId="197AB123" w14:textId="662FA289" w:rsidR="0067086B" w:rsidRPr="00BF3970" w:rsidRDefault="0067086B" w:rsidP="00075A95">
      <w:pPr>
        <w:pStyle w:val="references"/>
        <w:numPr>
          <w:ilvl w:val="0"/>
          <w:numId w:val="0"/>
        </w:numPr>
        <w:ind w:left="360"/>
        <w:sectPr w:rsidR="0067086B" w:rsidRPr="00BF3970" w:rsidSect="00922462">
          <w:type w:val="continuous"/>
          <w:pgSz w:w="11906" w:h="16838"/>
          <w:pgMar w:top="1080" w:right="737" w:bottom="2432" w:left="737" w:header="720" w:footer="720" w:gutter="0"/>
          <w:cols w:num="2" w:space="360"/>
          <w:docGrid w:linePitch="360"/>
        </w:sectPr>
      </w:pPr>
    </w:p>
    <w:p w14:paraId="1AA42D3F" w14:textId="77777777" w:rsidR="00071AD2" w:rsidRDefault="00071AD2">
      <w:pPr>
        <w:sectPr w:rsidR="00071AD2" w:rsidSect="00922462">
          <w:type w:val="continuous"/>
          <w:pgSz w:w="11906" w:h="16838"/>
          <w:pgMar w:top="1080" w:right="737" w:bottom="2432" w:left="737" w:header="720" w:footer="720" w:gutter="0"/>
          <w:cols w:space="720"/>
          <w:docGrid w:linePitch="360"/>
        </w:sectPr>
      </w:pPr>
    </w:p>
    <w:p w14:paraId="6F78E7C1" w14:textId="7673E593" w:rsidR="00800DBC" w:rsidRDefault="00800DBC" w:rsidP="00800DBC">
      <w:pPr>
        <w:rPr>
          <w:lang w:val="es-CO"/>
        </w:rPr>
      </w:pPr>
      <w:r>
        <w:rPr>
          <w:lang w:val="es-CO"/>
        </w:rPr>
        <w:lastRenderedPageBreak/>
        <w:t>Rúbricas de Laboratorio</w:t>
      </w:r>
    </w:p>
    <w:p w14:paraId="102510B2" w14:textId="77777777" w:rsidR="00284368" w:rsidRDefault="00284368" w:rsidP="00800DBC">
      <w:pPr>
        <w:rPr>
          <w:lang w:val="es-CO"/>
        </w:rPr>
      </w:pPr>
    </w:p>
    <w:p w14:paraId="709758B3" w14:textId="292E636B" w:rsidR="00EF75F3" w:rsidRDefault="00EF75F3" w:rsidP="00800DBC">
      <w:pPr>
        <w:rPr>
          <w:lang w:val="es-CO"/>
        </w:rPr>
      </w:pPr>
      <w:r>
        <w:rPr>
          <w:lang w:val="es-CO"/>
        </w:rPr>
        <w:t>Por favor, incluya esta hoja a la hora de someter su reporte de laboratorio</w:t>
      </w:r>
    </w:p>
    <w:p w14:paraId="73A8B72A" w14:textId="77777777" w:rsidR="00EF75F3" w:rsidRDefault="00EF75F3" w:rsidP="00800DBC">
      <w:pPr>
        <w:rPr>
          <w:rFonts w:eastAsiaTheme="minorHAnsi"/>
          <w:lang w:val="es-CO" w:eastAsia="en-US"/>
        </w:rPr>
      </w:pPr>
    </w:p>
    <w:tbl>
      <w:tblPr>
        <w:tblStyle w:val="Tablaconcuadrcula"/>
        <w:tblW w:w="14215" w:type="dxa"/>
        <w:jc w:val="center"/>
        <w:tblInd w:w="0" w:type="dxa"/>
        <w:tblLook w:val="04A0" w:firstRow="1" w:lastRow="0" w:firstColumn="1" w:lastColumn="0" w:noHBand="0" w:noVBand="1"/>
      </w:tblPr>
      <w:tblGrid>
        <w:gridCol w:w="2061"/>
        <w:gridCol w:w="3061"/>
        <w:gridCol w:w="3125"/>
        <w:gridCol w:w="2089"/>
        <w:gridCol w:w="1424"/>
        <w:gridCol w:w="1216"/>
        <w:gridCol w:w="1239"/>
      </w:tblGrid>
      <w:tr w:rsidR="00800DBC" w14:paraId="778C4EEF" w14:textId="77777777" w:rsidTr="00800DBC">
        <w:trPr>
          <w:jc w:val="center"/>
        </w:trPr>
        <w:tc>
          <w:tcPr>
            <w:tcW w:w="2061" w:type="dxa"/>
            <w:tcBorders>
              <w:top w:val="single" w:sz="4" w:space="0" w:color="auto"/>
              <w:left w:val="single" w:sz="4" w:space="0" w:color="auto"/>
              <w:bottom w:val="single" w:sz="4" w:space="0" w:color="auto"/>
              <w:right w:val="single" w:sz="4" w:space="0" w:color="auto"/>
            </w:tcBorders>
            <w:vAlign w:val="center"/>
          </w:tcPr>
          <w:p w14:paraId="0C5FCD21" w14:textId="77777777" w:rsidR="00800DBC" w:rsidRDefault="00800DBC">
            <w:pPr>
              <w:rPr>
                <w:rFonts w:ascii="Times New Roman" w:hAnsi="Times New Roman" w:cs="Times New Roman"/>
                <w:lang w:val="es-CO"/>
              </w:rPr>
            </w:pPr>
          </w:p>
        </w:tc>
        <w:tc>
          <w:tcPr>
            <w:tcW w:w="3061" w:type="dxa"/>
            <w:tcBorders>
              <w:top w:val="single" w:sz="4" w:space="0" w:color="auto"/>
              <w:left w:val="single" w:sz="4" w:space="0" w:color="auto"/>
              <w:bottom w:val="single" w:sz="4" w:space="0" w:color="auto"/>
              <w:right w:val="single" w:sz="4" w:space="0" w:color="auto"/>
            </w:tcBorders>
            <w:vAlign w:val="center"/>
            <w:hideMark/>
          </w:tcPr>
          <w:p w14:paraId="524D21C3" w14:textId="77777777" w:rsidR="00800DBC" w:rsidRDefault="00800DBC">
            <w:pPr>
              <w:rPr>
                <w:rFonts w:ascii="Times New Roman" w:hAnsi="Times New Roman" w:cs="Times New Roman"/>
                <w:b/>
                <w:bCs/>
                <w:sz w:val="20"/>
                <w:szCs w:val="20"/>
                <w:lang w:val="es-CO"/>
              </w:rPr>
            </w:pPr>
            <w:r>
              <w:rPr>
                <w:rFonts w:ascii="Times New Roman" w:hAnsi="Times New Roman" w:cs="Times New Roman"/>
                <w:b/>
                <w:bCs/>
                <w:sz w:val="20"/>
                <w:szCs w:val="20"/>
                <w:lang w:val="es-CO"/>
              </w:rPr>
              <w:t>5</w:t>
            </w:r>
          </w:p>
          <w:p w14:paraId="74150736" w14:textId="77777777" w:rsidR="00800DBC" w:rsidRDefault="00800DBC">
            <w:pPr>
              <w:rPr>
                <w:rFonts w:ascii="Times New Roman" w:hAnsi="Times New Roman" w:cs="Times New Roman"/>
                <w:b/>
                <w:bCs/>
                <w:sz w:val="20"/>
                <w:szCs w:val="20"/>
                <w:lang w:val="es-CO"/>
              </w:rPr>
            </w:pPr>
            <w:r>
              <w:rPr>
                <w:rFonts w:ascii="Times New Roman" w:hAnsi="Times New Roman" w:cs="Times New Roman"/>
                <w:b/>
                <w:bCs/>
                <w:sz w:val="20"/>
                <w:szCs w:val="20"/>
                <w:lang w:val="es-CO"/>
              </w:rPr>
              <w:t>Excepcional</w:t>
            </w:r>
          </w:p>
        </w:tc>
        <w:tc>
          <w:tcPr>
            <w:tcW w:w="3125" w:type="dxa"/>
            <w:tcBorders>
              <w:top w:val="single" w:sz="4" w:space="0" w:color="auto"/>
              <w:left w:val="single" w:sz="4" w:space="0" w:color="auto"/>
              <w:bottom w:val="single" w:sz="4" w:space="0" w:color="auto"/>
              <w:right w:val="single" w:sz="4" w:space="0" w:color="auto"/>
            </w:tcBorders>
            <w:vAlign w:val="center"/>
            <w:hideMark/>
          </w:tcPr>
          <w:p w14:paraId="65C2867F" w14:textId="77777777" w:rsidR="00800DBC" w:rsidRDefault="00800DBC">
            <w:pPr>
              <w:rPr>
                <w:rFonts w:ascii="Times New Roman" w:hAnsi="Times New Roman" w:cs="Times New Roman"/>
                <w:b/>
                <w:bCs/>
                <w:sz w:val="20"/>
                <w:szCs w:val="20"/>
                <w:lang w:val="es-CO"/>
              </w:rPr>
            </w:pPr>
            <w:r>
              <w:rPr>
                <w:rFonts w:ascii="Times New Roman" w:hAnsi="Times New Roman" w:cs="Times New Roman"/>
                <w:b/>
                <w:bCs/>
                <w:sz w:val="20"/>
                <w:szCs w:val="20"/>
                <w:lang w:val="es-CO"/>
              </w:rPr>
              <w:t>4</w:t>
            </w:r>
          </w:p>
          <w:p w14:paraId="72AE94EB" w14:textId="77777777" w:rsidR="00800DBC" w:rsidRDefault="00800DBC">
            <w:pPr>
              <w:rPr>
                <w:rFonts w:ascii="Times New Roman" w:hAnsi="Times New Roman" w:cs="Times New Roman"/>
                <w:b/>
                <w:bCs/>
                <w:sz w:val="20"/>
                <w:szCs w:val="20"/>
                <w:lang w:val="es-CO"/>
              </w:rPr>
            </w:pPr>
            <w:r>
              <w:rPr>
                <w:rFonts w:ascii="Times New Roman" w:hAnsi="Times New Roman" w:cs="Times New Roman"/>
                <w:b/>
                <w:bCs/>
                <w:sz w:val="20"/>
                <w:szCs w:val="20"/>
                <w:lang w:val="es-CO"/>
              </w:rPr>
              <w:t>Admirable</w:t>
            </w:r>
          </w:p>
        </w:tc>
        <w:tc>
          <w:tcPr>
            <w:tcW w:w="2089" w:type="dxa"/>
            <w:tcBorders>
              <w:top w:val="single" w:sz="4" w:space="0" w:color="auto"/>
              <w:left w:val="single" w:sz="4" w:space="0" w:color="auto"/>
              <w:bottom w:val="single" w:sz="4" w:space="0" w:color="auto"/>
              <w:right w:val="single" w:sz="4" w:space="0" w:color="auto"/>
            </w:tcBorders>
            <w:vAlign w:val="center"/>
            <w:hideMark/>
          </w:tcPr>
          <w:p w14:paraId="2E93F2F5" w14:textId="77777777" w:rsidR="00800DBC" w:rsidRDefault="00800DBC">
            <w:pPr>
              <w:rPr>
                <w:rFonts w:ascii="Times New Roman" w:hAnsi="Times New Roman" w:cs="Times New Roman"/>
                <w:b/>
                <w:bCs/>
                <w:sz w:val="20"/>
                <w:szCs w:val="20"/>
                <w:lang w:val="es-CO"/>
              </w:rPr>
            </w:pPr>
            <w:r>
              <w:rPr>
                <w:rFonts w:ascii="Times New Roman" w:hAnsi="Times New Roman" w:cs="Times New Roman"/>
                <w:b/>
                <w:bCs/>
                <w:sz w:val="20"/>
                <w:szCs w:val="20"/>
                <w:lang w:val="es-CO"/>
              </w:rPr>
              <w:t>3</w:t>
            </w:r>
          </w:p>
          <w:p w14:paraId="7CDC76F1" w14:textId="77777777" w:rsidR="00800DBC" w:rsidRDefault="00800DBC">
            <w:pPr>
              <w:rPr>
                <w:rFonts w:ascii="Times New Roman" w:hAnsi="Times New Roman" w:cs="Times New Roman"/>
                <w:b/>
                <w:bCs/>
                <w:sz w:val="20"/>
                <w:szCs w:val="20"/>
                <w:lang w:val="es-CO"/>
              </w:rPr>
            </w:pPr>
            <w:r>
              <w:rPr>
                <w:rFonts w:ascii="Times New Roman" w:hAnsi="Times New Roman" w:cs="Times New Roman"/>
                <w:b/>
                <w:bCs/>
                <w:sz w:val="20"/>
                <w:szCs w:val="20"/>
                <w:lang w:val="es-CO"/>
              </w:rPr>
              <w:t>Aceptable</w:t>
            </w:r>
          </w:p>
        </w:tc>
        <w:tc>
          <w:tcPr>
            <w:tcW w:w="1424" w:type="dxa"/>
            <w:tcBorders>
              <w:top w:val="single" w:sz="4" w:space="0" w:color="auto"/>
              <w:left w:val="single" w:sz="4" w:space="0" w:color="auto"/>
              <w:bottom w:val="single" w:sz="4" w:space="0" w:color="auto"/>
              <w:right w:val="single" w:sz="4" w:space="0" w:color="auto"/>
            </w:tcBorders>
            <w:vAlign w:val="center"/>
            <w:hideMark/>
          </w:tcPr>
          <w:p w14:paraId="30CC08DE" w14:textId="77777777" w:rsidR="00800DBC" w:rsidRDefault="00800DBC">
            <w:pPr>
              <w:rPr>
                <w:rFonts w:ascii="Times New Roman" w:hAnsi="Times New Roman" w:cs="Times New Roman"/>
                <w:b/>
                <w:bCs/>
                <w:sz w:val="20"/>
                <w:szCs w:val="20"/>
                <w:lang w:val="es-CO"/>
              </w:rPr>
            </w:pPr>
            <w:r>
              <w:rPr>
                <w:rFonts w:ascii="Times New Roman" w:hAnsi="Times New Roman" w:cs="Times New Roman"/>
                <w:b/>
                <w:bCs/>
                <w:sz w:val="20"/>
                <w:szCs w:val="20"/>
                <w:lang w:val="es-CO"/>
              </w:rPr>
              <w:t>2</w:t>
            </w:r>
          </w:p>
          <w:p w14:paraId="1E7CF64E" w14:textId="77777777" w:rsidR="00800DBC" w:rsidRDefault="00800DBC">
            <w:pPr>
              <w:rPr>
                <w:rFonts w:ascii="Times New Roman" w:hAnsi="Times New Roman" w:cs="Times New Roman"/>
                <w:b/>
                <w:bCs/>
                <w:sz w:val="20"/>
                <w:szCs w:val="20"/>
                <w:lang w:val="es-CO"/>
              </w:rPr>
            </w:pPr>
            <w:r>
              <w:rPr>
                <w:rFonts w:ascii="Times New Roman" w:hAnsi="Times New Roman" w:cs="Times New Roman"/>
                <w:b/>
                <w:bCs/>
                <w:sz w:val="20"/>
                <w:szCs w:val="20"/>
                <w:lang w:val="es-CO"/>
              </w:rPr>
              <w:t>Pobre</w:t>
            </w:r>
          </w:p>
        </w:tc>
        <w:tc>
          <w:tcPr>
            <w:tcW w:w="1216" w:type="dxa"/>
            <w:tcBorders>
              <w:top w:val="single" w:sz="4" w:space="0" w:color="auto"/>
              <w:left w:val="single" w:sz="4" w:space="0" w:color="auto"/>
              <w:bottom w:val="single" w:sz="4" w:space="0" w:color="auto"/>
              <w:right w:val="single" w:sz="4" w:space="0" w:color="auto"/>
            </w:tcBorders>
            <w:vAlign w:val="center"/>
            <w:hideMark/>
          </w:tcPr>
          <w:p w14:paraId="3B01D704" w14:textId="77777777" w:rsidR="00800DBC" w:rsidRDefault="00800DBC">
            <w:pPr>
              <w:rPr>
                <w:rFonts w:ascii="Times New Roman" w:hAnsi="Times New Roman" w:cs="Times New Roman"/>
                <w:b/>
                <w:bCs/>
                <w:sz w:val="20"/>
                <w:szCs w:val="20"/>
                <w:lang w:val="es-CO"/>
              </w:rPr>
            </w:pPr>
            <w:r>
              <w:rPr>
                <w:rFonts w:ascii="Times New Roman" w:hAnsi="Times New Roman" w:cs="Times New Roman"/>
                <w:b/>
                <w:bCs/>
                <w:sz w:val="20"/>
                <w:szCs w:val="20"/>
                <w:lang w:val="es-CO"/>
              </w:rPr>
              <w:t>1-0</w:t>
            </w:r>
          </w:p>
          <w:p w14:paraId="50A295A2" w14:textId="77777777" w:rsidR="00800DBC" w:rsidRDefault="00800DBC">
            <w:pPr>
              <w:rPr>
                <w:rFonts w:ascii="Times New Roman" w:hAnsi="Times New Roman" w:cs="Times New Roman"/>
                <w:b/>
                <w:bCs/>
                <w:sz w:val="20"/>
                <w:szCs w:val="20"/>
                <w:lang w:val="es-CO"/>
              </w:rPr>
            </w:pPr>
            <w:r>
              <w:rPr>
                <w:rFonts w:ascii="Times New Roman" w:hAnsi="Times New Roman" w:cs="Times New Roman"/>
                <w:b/>
                <w:bCs/>
                <w:sz w:val="20"/>
                <w:szCs w:val="20"/>
                <w:lang w:val="es-CO"/>
              </w:rPr>
              <w:t>Insuficiente</w:t>
            </w:r>
          </w:p>
        </w:tc>
        <w:tc>
          <w:tcPr>
            <w:tcW w:w="1239" w:type="dxa"/>
            <w:tcBorders>
              <w:top w:val="single" w:sz="4" w:space="0" w:color="auto"/>
              <w:left w:val="single" w:sz="4" w:space="0" w:color="auto"/>
              <w:bottom w:val="single" w:sz="4" w:space="0" w:color="auto"/>
              <w:right w:val="single" w:sz="4" w:space="0" w:color="auto"/>
            </w:tcBorders>
            <w:vAlign w:val="center"/>
            <w:hideMark/>
          </w:tcPr>
          <w:p w14:paraId="0853583F" w14:textId="77777777" w:rsidR="00800DBC" w:rsidRDefault="00800DBC">
            <w:pPr>
              <w:rPr>
                <w:rFonts w:ascii="Times New Roman" w:hAnsi="Times New Roman" w:cs="Times New Roman"/>
                <w:b/>
                <w:bCs/>
                <w:sz w:val="20"/>
                <w:szCs w:val="20"/>
                <w:lang w:val="es-CO"/>
              </w:rPr>
            </w:pPr>
            <w:r>
              <w:rPr>
                <w:rFonts w:ascii="Times New Roman" w:hAnsi="Times New Roman" w:cs="Times New Roman"/>
                <w:b/>
                <w:bCs/>
                <w:sz w:val="20"/>
                <w:szCs w:val="20"/>
                <w:lang w:val="es-CO"/>
              </w:rPr>
              <w:t>Calificación</w:t>
            </w:r>
          </w:p>
          <w:p w14:paraId="006D2E0D" w14:textId="77777777" w:rsidR="00800DBC" w:rsidRDefault="00800DBC">
            <w:pPr>
              <w:rPr>
                <w:rFonts w:ascii="Times New Roman" w:hAnsi="Times New Roman" w:cs="Times New Roman"/>
                <w:b/>
                <w:bCs/>
                <w:sz w:val="20"/>
                <w:szCs w:val="20"/>
                <w:lang w:val="es-CO"/>
              </w:rPr>
            </w:pPr>
            <w:r>
              <w:rPr>
                <w:rFonts w:ascii="Times New Roman" w:hAnsi="Times New Roman" w:cs="Times New Roman"/>
                <w:b/>
                <w:bCs/>
                <w:sz w:val="20"/>
                <w:szCs w:val="20"/>
                <w:lang w:val="es-CO"/>
              </w:rPr>
              <w:t>Peso</w:t>
            </w:r>
          </w:p>
        </w:tc>
      </w:tr>
      <w:tr w:rsidR="00800DBC" w14:paraId="76788E6C" w14:textId="77777777" w:rsidTr="00800DBC">
        <w:trPr>
          <w:jc w:val="center"/>
        </w:trPr>
        <w:tc>
          <w:tcPr>
            <w:tcW w:w="2061" w:type="dxa"/>
            <w:tcBorders>
              <w:top w:val="single" w:sz="4" w:space="0" w:color="auto"/>
              <w:left w:val="single" w:sz="4" w:space="0" w:color="auto"/>
              <w:bottom w:val="single" w:sz="4" w:space="0" w:color="auto"/>
              <w:right w:val="single" w:sz="4" w:space="0" w:color="auto"/>
            </w:tcBorders>
            <w:vAlign w:val="center"/>
            <w:hideMark/>
          </w:tcPr>
          <w:p w14:paraId="5CBD1917" w14:textId="77777777" w:rsidR="00800DBC" w:rsidRDefault="00800DBC">
            <w:pPr>
              <w:rPr>
                <w:rFonts w:ascii="Times New Roman" w:hAnsi="Times New Roman" w:cs="Times New Roman"/>
                <w:b/>
                <w:bCs/>
                <w:sz w:val="20"/>
                <w:szCs w:val="20"/>
                <w:lang w:val="es-CO"/>
              </w:rPr>
            </w:pPr>
            <w:r>
              <w:rPr>
                <w:rFonts w:ascii="Times New Roman" w:hAnsi="Times New Roman" w:cs="Times New Roman"/>
                <w:b/>
                <w:bCs/>
                <w:sz w:val="20"/>
                <w:szCs w:val="20"/>
                <w:lang w:val="es-CO"/>
              </w:rPr>
              <w:t>Abstract/Resumen</w:t>
            </w:r>
          </w:p>
        </w:tc>
        <w:tc>
          <w:tcPr>
            <w:tcW w:w="3061" w:type="dxa"/>
            <w:tcBorders>
              <w:top w:val="single" w:sz="4" w:space="0" w:color="auto"/>
              <w:left w:val="single" w:sz="4" w:space="0" w:color="auto"/>
              <w:bottom w:val="single" w:sz="4" w:space="0" w:color="auto"/>
              <w:right w:val="single" w:sz="4" w:space="0" w:color="auto"/>
            </w:tcBorders>
            <w:vAlign w:val="center"/>
            <w:hideMark/>
          </w:tcPr>
          <w:p w14:paraId="5D786CE2" w14:textId="77777777" w:rsidR="00800DBC" w:rsidRDefault="00800DBC">
            <w:pPr>
              <w:jc w:val="both"/>
              <w:rPr>
                <w:rFonts w:ascii="Times New Roman" w:hAnsi="Times New Roman" w:cs="Times New Roman"/>
                <w:sz w:val="16"/>
                <w:szCs w:val="16"/>
                <w:lang w:val="es-CO"/>
              </w:rPr>
            </w:pPr>
            <w:r>
              <w:rPr>
                <w:rFonts w:ascii="Times New Roman" w:hAnsi="Times New Roman" w:cs="Times New Roman"/>
                <w:sz w:val="16"/>
                <w:szCs w:val="16"/>
                <w:lang w:val="es-CO"/>
              </w:rPr>
              <w:t>Es claro, conciso y completo. Incluye el contexto, resultados relevantes y conclusiones importantes.</w:t>
            </w:r>
          </w:p>
        </w:tc>
        <w:tc>
          <w:tcPr>
            <w:tcW w:w="3125" w:type="dxa"/>
            <w:tcBorders>
              <w:top w:val="single" w:sz="4" w:space="0" w:color="auto"/>
              <w:left w:val="single" w:sz="4" w:space="0" w:color="auto"/>
              <w:bottom w:val="single" w:sz="4" w:space="0" w:color="auto"/>
              <w:right w:val="single" w:sz="4" w:space="0" w:color="auto"/>
            </w:tcBorders>
            <w:vAlign w:val="center"/>
            <w:hideMark/>
          </w:tcPr>
          <w:p w14:paraId="6FF5F8A9" w14:textId="77777777" w:rsidR="00800DBC" w:rsidRDefault="00800DBC">
            <w:pPr>
              <w:jc w:val="both"/>
              <w:rPr>
                <w:rFonts w:ascii="Times New Roman" w:hAnsi="Times New Roman" w:cs="Times New Roman"/>
                <w:sz w:val="16"/>
                <w:szCs w:val="16"/>
                <w:lang w:val="es-CO"/>
              </w:rPr>
            </w:pPr>
            <w:r>
              <w:rPr>
                <w:rFonts w:ascii="Times New Roman" w:hAnsi="Times New Roman" w:cs="Times New Roman"/>
                <w:sz w:val="16"/>
                <w:szCs w:val="16"/>
                <w:lang w:val="es-CO"/>
              </w:rPr>
              <w:t>Se refiere a la mayoría de los aspectos relevantes del resumen, pero carece de algunos detalles menores</w:t>
            </w:r>
          </w:p>
        </w:tc>
        <w:tc>
          <w:tcPr>
            <w:tcW w:w="2089" w:type="dxa"/>
            <w:tcBorders>
              <w:top w:val="single" w:sz="4" w:space="0" w:color="auto"/>
              <w:left w:val="single" w:sz="4" w:space="0" w:color="auto"/>
              <w:bottom w:val="single" w:sz="4" w:space="0" w:color="auto"/>
              <w:right w:val="single" w:sz="4" w:space="0" w:color="auto"/>
            </w:tcBorders>
            <w:vAlign w:val="center"/>
            <w:hideMark/>
          </w:tcPr>
          <w:p w14:paraId="4A514E13" w14:textId="77777777" w:rsidR="00800DBC" w:rsidRDefault="00800DBC">
            <w:pPr>
              <w:jc w:val="both"/>
              <w:rPr>
                <w:rFonts w:ascii="Times New Roman" w:hAnsi="Times New Roman" w:cs="Times New Roman"/>
                <w:sz w:val="16"/>
                <w:szCs w:val="16"/>
                <w:lang w:val="es-CO"/>
              </w:rPr>
            </w:pPr>
            <w:r>
              <w:rPr>
                <w:rFonts w:ascii="Times New Roman" w:hAnsi="Times New Roman" w:cs="Times New Roman"/>
                <w:sz w:val="16"/>
                <w:szCs w:val="16"/>
                <w:lang w:val="es-CO"/>
              </w:rPr>
              <w:t>Carece de uno de los aspectos fundamentales del resumen como lo puede ser el resultado, contexto o las conclusiones</w:t>
            </w:r>
          </w:p>
        </w:tc>
        <w:tc>
          <w:tcPr>
            <w:tcW w:w="1424" w:type="dxa"/>
            <w:tcBorders>
              <w:top w:val="single" w:sz="4" w:space="0" w:color="auto"/>
              <w:left w:val="single" w:sz="4" w:space="0" w:color="auto"/>
              <w:bottom w:val="single" w:sz="4" w:space="0" w:color="auto"/>
              <w:right w:val="single" w:sz="4" w:space="0" w:color="auto"/>
            </w:tcBorders>
            <w:vAlign w:val="center"/>
            <w:hideMark/>
          </w:tcPr>
          <w:p w14:paraId="2C2D1149" w14:textId="77777777" w:rsidR="00800DBC" w:rsidRDefault="00800DBC">
            <w:pPr>
              <w:jc w:val="both"/>
              <w:rPr>
                <w:rFonts w:ascii="Times New Roman" w:hAnsi="Times New Roman" w:cs="Times New Roman"/>
                <w:sz w:val="16"/>
                <w:szCs w:val="16"/>
                <w:lang w:val="es-CO"/>
              </w:rPr>
            </w:pPr>
            <w:r>
              <w:rPr>
                <w:rFonts w:ascii="Times New Roman" w:hAnsi="Times New Roman" w:cs="Times New Roman"/>
                <w:sz w:val="16"/>
                <w:szCs w:val="16"/>
                <w:lang w:val="es-CO"/>
              </w:rPr>
              <w:t>Carece de varios de los aspectos fundamentales del resumen</w:t>
            </w:r>
          </w:p>
        </w:tc>
        <w:tc>
          <w:tcPr>
            <w:tcW w:w="1216" w:type="dxa"/>
            <w:tcBorders>
              <w:top w:val="single" w:sz="4" w:space="0" w:color="auto"/>
              <w:left w:val="single" w:sz="4" w:space="0" w:color="auto"/>
              <w:bottom w:val="single" w:sz="4" w:space="0" w:color="auto"/>
              <w:right w:val="single" w:sz="4" w:space="0" w:color="auto"/>
            </w:tcBorders>
            <w:vAlign w:val="center"/>
            <w:hideMark/>
          </w:tcPr>
          <w:p w14:paraId="57FCE3F3" w14:textId="77777777" w:rsidR="00800DBC" w:rsidRDefault="00800DBC">
            <w:pPr>
              <w:jc w:val="both"/>
              <w:rPr>
                <w:rFonts w:ascii="Times New Roman" w:hAnsi="Times New Roman" w:cs="Times New Roman"/>
                <w:sz w:val="16"/>
                <w:szCs w:val="16"/>
                <w:lang w:val="es-CO"/>
              </w:rPr>
            </w:pPr>
            <w:r>
              <w:rPr>
                <w:rFonts w:ascii="Times New Roman" w:hAnsi="Times New Roman" w:cs="Times New Roman"/>
                <w:sz w:val="16"/>
                <w:szCs w:val="16"/>
                <w:lang w:val="es-CO"/>
              </w:rPr>
              <w:t>No se observa o indica algo que no tiene relevancia o diferente</w:t>
            </w:r>
          </w:p>
        </w:tc>
        <w:tc>
          <w:tcPr>
            <w:tcW w:w="1239" w:type="dxa"/>
            <w:tcBorders>
              <w:top w:val="single" w:sz="4" w:space="0" w:color="auto"/>
              <w:left w:val="single" w:sz="4" w:space="0" w:color="auto"/>
              <w:bottom w:val="single" w:sz="4" w:space="0" w:color="auto"/>
              <w:right w:val="single" w:sz="4" w:space="0" w:color="auto"/>
            </w:tcBorders>
            <w:vAlign w:val="center"/>
            <w:hideMark/>
          </w:tcPr>
          <w:p w14:paraId="1BC1D797" w14:textId="77777777" w:rsidR="00800DBC" w:rsidRDefault="00000000">
            <w:pPr>
              <w:rPr>
                <w:rFonts w:ascii="Times New Roman" w:hAnsi="Times New Roman" w:cs="Times New Roman"/>
                <w:lang w:val="es-CO"/>
              </w:rPr>
            </w:pPr>
            <m:oMathPara>
              <m:oMath>
                <m:d>
                  <m:dPr>
                    <m:ctrlPr>
                      <w:rPr>
                        <w:rFonts w:ascii="Cambria Math" w:hAnsi="Cambria Math" w:cs="Times New Roman"/>
                        <w:i/>
                        <w:lang w:val="es-CO"/>
                      </w:rPr>
                    </m:ctrlPr>
                  </m:dPr>
                  <m:e>
                    <m:f>
                      <m:fPr>
                        <m:ctrlPr>
                          <w:rPr>
                            <w:rFonts w:ascii="Cambria Math" w:hAnsi="Cambria Math" w:cs="Times New Roman"/>
                            <w:i/>
                            <w:lang w:val="es-CO"/>
                          </w:rPr>
                        </m:ctrlPr>
                      </m:fPr>
                      <m:num/>
                      <m:den>
                        <m:r>
                          <w:rPr>
                            <w:rFonts w:ascii="Cambria Math" w:hAnsi="Cambria Math" w:cs="Times New Roman"/>
                            <w:lang w:val="es-CO"/>
                          </w:rPr>
                          <m:t>15%</m:t>
                        </m:r>
                      </m:den>
                    </m:f>
                  </m:e>
                </m:d>
              </m:oMath>
            </m:oMathPara>
          </w:p>
        </w:tc>
      </w:tr>
      <w:tr w:rsidR="00800DBC" w14:paraId="06F2C723" w14:textId="77777777" w:rsidTr="00800DBC">
        <w:trPr>
          <w:jc w:val="center"/>
        </w:trPr>
        <w:tc>
          <w:tcPr>
            <w:tcW w:w="2061" w:type="dxa"/>
            <w:tcBorders>
              <w:top w:val="single" w:sz="4" w:space="0" w:color="auto"/>
              <w:left w:val="single" w:sz="4" w:space="0" w:color="auto"/>
              <w:bottom w:val="single" w:sz="4" w:space="0" w:color="auto"/>
              <w:right w:val="single" w:sz="4" w:space="0" w:color="auto"/>
            </w:tcBorders>
            <w:vAlign w:val="center"/>
            <w:hideMark/>
          </w:tcPr>
          <w:p w14:paraId="09FCCBE2" w14:textId="77777777" w:rsidR="00800DBC" w:rsidRDefault="00800DBC">
            <w:pPr>
              <w:rPr>
                <w:rFonts w:ascii="Times New Roman" w:hAnsi="Times New Roman" w:cs="Times New Roman"/>
                <w:b/>
                <w:bCs/>
                <w:sz w:val="20"/>
                <w:szCs w:val="20"/>
                <w:lang w:val="es-CO"/>
              </w:rPr>
            </w:pPr>
            <w:r>
              <w:rPr>
                <w:rFonts w:ascii="Times New Roman" w:hAnsi="Times New Roman" w:cs="Times New Roman"/>
                <w:b/>
                <w:bCs/>
                <w:sz w:val="20"/>
                <w:szCs w:val="20"/>
                <w:lang w:val="es-CO"/>
              </w:rPr>
              <w:t>Introducción y fundamentación teórica</w:t>
            </w:r>
          </w:p>
        </w:tc>
        <w:tc>
          <w:tcPr>
            <w:tcW w:w="3061" w:type="dxa"/>
            <w:tcBorders>
              <w:top w:val="single" w:sz="4" w:space="0" w:color="auto"/>
              <w:left w:val="single" w:sz="4" w:space="0" w:color="auto"/>
              <w:bottom w:val="single" w:sz="4" w:space="0" w:color="auto"/>
              <w:right w:val="single" w:sz="4" w:space="0" w:color="auto"/>
            </w:tcBorders>
            <w:vAlign w:val="center"/>
            <w:hideMark/>
          </w:tcPr>
          <w:p w14:paraId="42266050" w14:textId="77777777" w:rsidR="00800DBC" w:rsidRDefault="00800DBC">
            <w:pPr>
              <w:jc w:val="both"/>
              <w:rPr>
                <w:rFonts w:ascii="Times New Roman" w:hAnsi="Times New Roman" w:cs="Times New Roman"/>
                <w:sz w:val="16"/>
                <w:szCs w:val="16"/>
                <w:lang w:val="es-CO"/>
              </w:rPr>
            </w:pPr>
            <w:r>
              <w:rPr>
                <w:rFonts w:ascii="Times New Roman" w:hAnsi="Times New Roman" w:cs="Times New Roman"/>
                <w:sz w:val="16"/>
                <w:szCs w:val="16"/>
                <w:lang w:val="es-CO"/>
              </w:rPr>
              <w:t>Es un material con antecedentes coherentes y bien redactado. Incluye la información pertinente para el experimento/temática del laboratorio como la fundamentación teórica e incluyendo referencias adecuadas. Indica de manera adecuada el propósito del laboratorio/experimento.</w:t>
            </w:r>
          </w:p>
        </w:tc>
        <w:tc>
          <w:tcPr>
            <w:tcW w:w="3125" w:type="dxa"/>
            <w:tcBorders>
              <w:top w:val="single" w:sz="4" w:space="0" w:color="auto"/>
              <w:left w:val="single" w:sz="4" w:space="0" w:color="auto"/>
              <w:bottom w:val="single" w:sz="4" w:space="0" w:color="auto"/>
              <w:right w:val="single" w:sz="4" w:space="0" w:color="auto"/>
            </w:tcBorders>
            <w:vAlign w:val="center"/>
            <w:hideMark/>
          </w:tcPr>
          <w:p w14:paraId="5549B447" w14:textId="77777777" w:rsidR="00800DBC" w:rsidRDefault="00800DBC">
            <w:pPr>
              <w:jc w:val="both"/>
              <w:rPr>
                <w:rFonts w:ascii="Times New Roman" w:hAnsi="Times New Roman" w:cs="Times New Roman"/>
                <w:sz w:val="16"/>
                <w:szCs w:val="16"/>
                <w:lang w:val="es-CO"/>
              </w:rPr>
            </w:pPr>
            <w:r>
              <w:rPr>
                <w:rFonts w:ascii="Times New Roman" w:hAnsi="Times New Roman" w:cs="Times New Roman"/>
                <w:sz w:val="16"/>
                <w:szCs w:val="16"/>
                <w:lang w:val="es-CO"/>
              </w:rPr>
              <w:t xml:space="preserve">Es casi </w:t>
            </w:r>
            <w:proofErr w:type="gramStart"/>
            <w:r>
              <w:rPr>
                <w:rFonts w:ascii="Times New Roman" w:hAnsi="Times New Roman" w:cs="Times New Roman"/>
                <w:sz w:val="16"/>
                <w:szCs w:val="16"/>
                <w:lang w:val="es-CO"/>
              </w:rPr>
              <w:t>completo</w:t>
            </w:r>
            <w:proofErr w:type="gramEnd"/>
            <w:r>
              <w:rPr>
                <w:rFonts w:ascii="Times New Roman" w:hAnsi="Times New Roman" w:cs="Times New Roman"/>
                <w:sz w:val="16"/>
                <w:szCs w:val="16"/>
                <w:lang w:val="es-CO"/>
              </w:rPr>
              <w:t xml:space="preserve"> pero no brinda un contexto de los aspectos menos relevantes que toca el laboratorio. Aunque contiene información relevante, falta en proveer antecedentes para algunos de los aspectos que se fundamenta el laboratorio. Aunque las ideas principales son fáciles de leer, se evidencia oportunidades de mejora en su escritura.</w:t>
            </w:r>
          </w:p>
        </w:tc>
        <w:tc>
          <w:tcPr>
            <w:tcW w:w="2089" w:type="dxa"/>
            <w:tcBorders>
              <w:top w:val="single" w:sz="4" w:space="0" w:color="auto"/>
              <w:left w:val="single" w:sz="4" w:space="0" w:color="auto"/>
              <w:bottom w:val="single" w:sz="4" w:space="0" w:color="auto"/>
              <w:right w:val="single" w:sz="4" w:space="0" w:color="auto"/>
            </w:tcBorders>
            <w:vAlign w:val="center"/>
            <w:hideMark/>
          </w:tcPr>
          <w:p w14:paraId="0795F21F" w14:textId="77777777" w:rsidR="00800DBC" w:rsidRDefault="00800DBC">
            <w:pPr>
              <w:jc w:val="both"/>
              <w:rPr>
                <w:rFonts w:ascii="Times New Roman" w:hAnsi="Times New Roman" w:cs="Times New Roman"/>
                <w:sz w:val="16"/>
                <w:szCs w:val="16"/>
                <w:lang w:val="es-CO"/>
              </w:rPr>
            </w:pPr>
            <w:r>
              <w:rPr>
                <w:rFonts w:ascii="Times New Roman" w:hAnsi="Times New Roman" w:cs="Times New Roman"/>
                <w:sz w:val="16"/>
                <w:szCs w:val="16"/>
                <w:lang w:val="es-CO"/>
              </w:rPr>
              <w:t>Ciertos puntos introductorios no son tocados (antecedentes, teoría, contexto, etc) o los aspectos son vagamente expuestos o confusos para su entendimiento.</w:t>
            </w:r>
          </w:p>
        </w:tc>
        <w:tc>
          <w:tcPr>
            <w:tcW w:w="1424" w:type="dxa"/>
            <w:tcBorders>
              <w:top w:val="single" w:sz="4" w:space="0" w:color="auto"/>
              <w:left w:val="single" w:sz="4" w:space="0" w:color="auto"/>
              <w:bottom w:val="single" w:sz="4" w:space="0" w:color="auto"/>
              <w:right w:val="single" w:sz="4" w:space="0" w:color="auto"/>
            </w:tcBorders>
            <w:vAlign w:val="center"/>
            <w:hideMark/>
          </w:tcPr>
          <w:p w14:paraId="1E763913" w14:textId="77777777" w:rsidR="00800DBC" w:rsidRDefault="00800DBC">
            <w:pPr>
              <w:jc w:val="both"/>
              <w:rPr>
                <w:rFonts w:ascii="Times New Roman" w:hAnsi="Times New Roman" w:cs="Times New Roman"/>
                <w:sz w:val="16"/>
                <w:szCs w:val="16"/>
                <w:lang w:val="es-CO"/>
              </w:rPr>
            </w:pPr>
            <w:r>
              <w:rPr>
                <w:rFonts w:ascii="Times New Roman" w:hAnsi="Times New Roman" w:cs="Times New Roman"/>
                <w:sz w:val="16"/>
                <w:szCs w:val="16"/>
                <w:lang w:val="es-CO"/>
              </w:rPr>
              <w:t>Existe muy poca información de los antecedentes, contexto o la información es incorrecta. No se observan referencias.</w:t>
            </w:r>
          </w:p>
        </w:tc>
        <w:tc>
          <w:tcPr>
            <w:tcW w:w="1216" w:type="dxa"/>
            <w:tcBorders>
              <w:top w:val="single" w:sz="4" w:space="0" w:color="auto"/>
              <w:left w:val="single" w:sz="4" w:space="0" w:color="auto"/>
              <w:bottom w:val="single" w:sz="4" w:space="0" w:color="auto"/>
              <w:right w:val="single" w:sz="4" w:space="0" w:color="auto"/>
            </w:tcBorders>
            <w:vAlign w:val="center"/>
            <w:hideMark/>
          </w:tcPr>
          <w:p w14:paraId="38784F04" w14:textId="77777777" w:rsidR="00800DBC" w:rsidRDefault="00800DBC">
            <w:pPr>
              <w:jc w:val="both"/>
              <w:rPr>
                <w:rFonts w:ascii="Times New Roman" w:hAnsi="Times New Roman" w:cs="Times New Roman"/>
                <w:sz w:val="16"/>
                <w:szCs w:val="16"/>
                <w:lang w:val="es-CO"/>
              </w:rPr>
            </w:pPr>
            <w:r>
              <w:rPr>
                <w:rFonts w:ascii="Times New Roman" w:hAnsi="Times New Roman" w:cs="Times New Roman"/>
                <w:sz w:val="16"/>
                <w:szCs w:val="16"/>
                <w:lang w:val="es-CO"/>
              </w:rPr>
              <w:t>No se observa o indica algo que no tiene relevancia o diferente</w:t>
            </w:r>
          </w:p>
        </w:tc>
        <w:tc>
          <w:tcPr>
            <w:tcW w:w="1239" w:type="dxa"/>
            <w:tcBorders>
              <w:top w:val="single" w:sz="4" w:space="0" w:color="auto"/>
              <w:left w:val="single" w:sz="4" w:space="0" w:color="auto"/>
              <w:bottom w:val="single" w:sz="4" w:space="0" w:color="auto"/>
              <w:right w:val="single" w:sz="4" w:space="0" w:color="auto"/>
            </w:tcBorders>
            <w:vAlign w:val="center"/>
            <w:hideMark/>
          </w:tcPr>
          <w:p w14:paraId="7A7C205F" w14:textId="77777777" w:rsidR="00800DBC" w:rsidRDefault="00000000">
            <w:pPr>
              <w:rPr>
                <w:rFonts w:ascii="Times New Roman" w:hAnsi="Times New Roman" w:cs="Times New Roman"/>
                <w:lang w:val="es-CO"/>
              </w:rPr>
            </w:pPr>
            <m:oMathPara>
              <m:oMath>
                <m:d>
                  <m:dPr>
                    <m:ctrlPr>
                      <w:rPr>
                        <w:rFonts w:ascii="Cambria Math" w:hAnsi="Cambria Math" w:cs="Times New Roman"/>
                        <w:i/>
                        <w:lang w:val="es-CO"/>
                      </w:rPr>
                    </m:ctrlPr>
                  </m:dPr>
                  <m:e>
                    <m:f>
                      <m:fPr>
                        <m:ctrlPr>
                          <w:rPr>
                            <w:rFonts w:ascii="Cambria Math" w:hAnsi="Cambria Math" w:cs="Times New Roman"/>
                            <w:i/>
                            <w:lang w:val="es-CO"/>
                          </w:rPr>
                        </m:ctrlPr>
                      </m:fPr>
                      <m:num/>
                      <m:den>
                        <m:r>
                          <w:rPr>
                            <w:rFonts w:ascii="Cambria Math" w:hAnsi="Cambria Math" w:cs="Times New Roman"/>
                            <w:lang w:val="es-CO"/>
                          </w:rPr>
                          <m:t>25%</m:t>
                        </m:r>
                      </m:den>
                    </m:f>
                  </m:e>
                </m:d>
              </m:oMath>
            </m:oMathPara>
          </w:p>
        </w:tc>
      </w:tr>
      <w:tr w:rsidR="00800DBC" w14:paraId="7E2E22BC" w14:textId="77777777" w:rsidTr="00800DBC">
        <w:trPr>
          <w:jc w:val="center"/>
        </w:trPr>
        <w:tc>
          <w:tcPr>
            <w:tcW w:w="2061" w:type="dxa"/>
            <w:tcBorders>
              <w:top w:val="single" w:sz="4" w:space="0" w:color="auto"/>
              <w:left w:val="single" w:sz="4" w:space="0" w:color="auto"/>
              <w:bottom w:val="single" w:sz="4" w:space="0" w:color="auto"/>
              <w:right w:val="single" w:sz="4" w:space="0" w:color="auto"/>
            </w:tcBorders>
            <w:vAlign w:val="center"/>
            <w:hideMark/>
          </w:tcPr>
          <w:p w14:paraId="2ACE4F7A" w14:textId="77777777" w:rsidR="00800DBC" w:rsidRDefault="00800DBC">
            <w:pPr>
              <w:rPr>
                <w:rFonts w:ascii="Times New Roman" w:hAnsi="Times New Roman" w:cs="Times New Roman"/>
                <w:b/>
                <w:bCs/>
                <w:sz w:val="20"/>
                <w:szCs w:val="20"/>
                <w:lang w:val="es-CO"/>
              </w:rPr>
            </w:pPr>
            <w:r>
              <w:rPr>
                <w:rFonts w:ascii="Times New Roman" w:hAnsi="Times New Roman" w:cs="Times New Roman"/>
                <w:b/>
                <w:bCs/>
                <w:sz w:val="20"/>
                <w:szCs w:val="20"/>
                <w:lang w:val="es-CO"/>
              </w:rPr>
              <w:t>Descripción Experimental/Virtual</w:t>
            </w:r>
          </w:p>
        </w:tc>
        <w:tc>
          <w:tcPr>
            <w:tcW w:w="3061" w:type="dxa"/>
            <w:tcBorders>
              <w:top w:val="single" w:sz="4" w:space="0" w:color="auto"/>
              <w:left w:val="single" w:sz="4" w:space="0" w:color="auto"/>
              <w:bottom w:val="single" w:sz="4" w:space="0" w:color="auto"/>
              <w:right w:val="single" w:sz="4" w:space="0" w:color="auto"/>
            </w:tcBorders>
            <w:vAlign w:val="center"/>
            <w:hideMark/>
          </w:tcPr>
          <w:p w14:paraId="47CBB2EB" w14:textId="77777777" w:rsidR="00800DBC" w:rsidRDefault="00800DBC">
            <w:pPr>
              <w:jc w:val="both"/>
              <w:rPr>
                <w:rFonts w:ascii="Times New Roman" w:hAnsi="Times New Roman" w:cs="Times New Roman"/>
                <w:sz w:val="16"/>
                <w:szCs w:val="16"/>
                <w:lang w:val="es-CO"/>
              </w:rPr>
            </w:pPr>
            <w:r>
              <w:rPr>
                <w:rFonts w:ascii="Times New Roman" w:hAnsi="Times New Roman" w:cs="Times New Roman"/>
                <w:sz w:val="16"/>
                <w:szCs w:val="16"/>
                <w:lang w:val="es-CO"/>
              </w:rPr>
              <w:t>Contiene detalles de cómo se realizó el procedimiento experimental/virtual y el procedimiento seguido para el registro de la información. Es escrito de manera correcta y omite información que un lector entrenado puede asumir.</w:t>
            </w:r>
          </w:p>
        </w:tc>
        <w:tc>
          <w:tcPr>
            <w:tcW w:w="3125" w:type="dxa"/>
            <w:tcBorders>
              <w:top w:val="single" w:sz="4" w:space="0" w:color="auto"/>
              <w:left w:val="single" w:sz="4" w:space="0" w:color="auto"/>
              <w:bottom w:val="single" w:sz="4" w:space="0" w:color="auto"/>
              <w:right w:val="single" w:sz="4" w:space="0" w:color="auto"/>
            </w:tcBorders>
            <w:vAlign w:val="center"/>
            <w:hideMark/>
          </w:tcPr>
          <w:p w14:paraId="6C9BB2AA" w14:textId="77777777" w:rsidR="00800DBC" w:rsidRDefault="00800DBC">
            <w:pPr>
              <w:jc w:val="both"/>
              <w:rPr>
                <w:rFonts w:ascii="Times New Roman" w:hAnsi="Times New Roman" w:cs="Times New Roman"/>
                <w:sz w:val="16"/>
                <w:szCs w:val="16"/>
                <w:lang w:val="es-CO"/>
              </w:rPr>
            </w:pPr>
            <w:r>
              <w:rPr>
                <w:rFonts w:ascii="Times New Roman" w:hAnsi="Times New Roman" w:cs="Times New Roman"/>
                <w:sz w:val="16"/>
                <w:szCs w:val="16"/>
                <w:lang w:val="es-CO"/>
              </w:rPr>
              <w:t>La narrativa incluye la mayoría de los aspectos importantes del procedimiento experimental/</w:t>
            </w:r>
            <w:proofErr w:type="gramStart"/>
            <w:r>
              <w:rPr>
                <w:rFonts w:ascii="Times New Roman" w:hAnsi="Times New Roman" w:cs="Times New Roman"/>
                <w:sz w:val="16"/>
                <w:szCs w:val="16"/>
                <w:lang w:val="es-CO"/>
              </w:rPr>
              <w:t>virtual</w:t>
            </w:r>
            <w:proofErr w:type="gramEnd"/>
            <w:r>
              <w:rPr>
                <w:rFonts w:ascii="Times New Roman" w:hAnsi="Times New Roman" w:cs="Times New Roman"/>
                <w:sz w:val="16"/>
                <w:szCs w:val="16"/>
                <w:lang w:val="es-CO"/>
              </w:rPr>
              <w:t xml:space="preserve"> pero carece de algunos detalles menores.</w:t>
            </w:r>
          </w:p>
        </w:tc>
        <w:tc>
          <w:tcPr>
            <w:tcW w:w="2089" w:type="dxa"/>
            <w:tcBorders>
              <w:top w:val="single" w:sz="4" w:space="0" w:color="auto"/>
              <w:left w:val="single" w:sz="4" w:space="0" w:color="auto"/>
              <w:bottom w:val="single" w:sz="4" w:space="0" w:color="auto"/>
              <w:right w:val="single" w:sz="4" w:space="0" w:color="auto"/>
            </w:tcBorders>
            <w:vAlign w:val="center"/>
            <w:hideMark/>
          </w:tcPr>
          <w:p w14:paraId="2C222709" w14:textId="77777777" w:rsidR="00800DBC" w:rsidRDefault="00800DBC">
            <w:pPr>
              <w:jc w:val="both"/>
              <w:rPr>
                <w:rFonts w:ascii="Times New Roman" w:hAnsi="Times New Roman" w:cs="Times New Roman"/>
                <w:sz w:val="16"/>
                <w:szCs w:val="16"/>
                <w:lang w:val="es-CO"/>
              </w:rPr>
            </w:pPr>
            <w:r>
              <w:rPr>
                <w:rFonts w:ascii="Times New Roman" w:hAnsi="Times New Roman" w:cs="Times New Roman"/>
                <w:sz w:val="16"/>
                <w:szCs w:val="16"/>
                <w:lang w:val="es-CO"/>
              </w:rPr>
              <w:t>No contiene varios detalles experimentales o presenta información incorrecta</w:t>
            </w:r>
          </w:p>
        </w:tc>
        <w:tc>
          <w:tcPr>
            <w:tcW w:w="1424" w:type="dxa"/>
            <w:tcBorders>
              <w:top w:val="single" w:sz="4" w:space="0" w:color="auto"/>
              <w:left w:val="single" w:sz="4" w:space="0" w:color="auto"/>
              <w:bottom w:val="single" w:sz="4" w:space="0" w:color="auto"/>
              <w:right w:val="single" w:sz="4" w:space="0" w:color="auto"/>
            </w:tcBorders>
            <w:vAlign w:val="center"/>
            <w:hideMark/>
          </w:tcPr>
          <w:p w14:paraId="354040BD" w14:textId="77777777" w:rsidR="00800DBC" w:rsidRDefault="00800DBC">
            <w:pPr>
              <w:jc w:val="both"/>
              <w:rPr>
                <w:rFonts w:ascii="Times New Roman" w:hAnsi="Times New Roman" w:cs="Times New Roman"/>
                <w:sz w:val="16"/>
                <w:szCs w:val="16"/>
                <w:lang w:val="es-CO"/>
              </w:rPr>
            </w:pPr>
            <w:r>
              <w:rPr>
                <w:rFonts w:ascii="Times New Roman" w:hAnsi="Times New Roman" w:cs="Times New Roman"/>
                <w:sz w:val="16"/>
                <w:szCs w:val="16"/>
                <w:lang w:val="es-CO"/>
              </w:rPr>
              <w:t>No contiene varios detalles importantes experimentales. La narrativa empleada no es clara o ilógica.</w:t>
            </w:r>
          </w:p>
        </w:tc>
        <w:tc>
          <w:tcPr>
            <w:tcW w:w="1216" w:type="dxa"/>
            <w:tcBorders>
              <w:top w:val="single" w:sz="4" w:space="0" w:color="auto"/>
              <w:left w:val="single" w:sz="4" w:space="0" w:color="auto"/>
              <w:bottom w:val="single" w:sz="4" w:space="0" w:color="auto"/>
              <w:right w:val="single" w:sz="4" w:space="0" w:color="auto"/>
            </w:tcBorders>
            <w:vAlign w:val="center"/>
            <w:hideMark/>
          </w:tcPr>
          <w:p w14:paraId="7D005C89" w14:textId="77777777" w:rsidR="00800DBC" w:rsidRDefault="00800DBC">
            <w:pPr>
              <w:jc w:val="both"/>
              <w:rPr>
                <w:rFonts w:ascii="Times New Roman" w:hAnsi="Times New Roman" w:cs="Times New Roman"/>
                <w:sz w:val="16"/>
                <w:szCs w:val="16"/>
                <w:lang w:val="es-CO"/>
              </w:rPr>
            </w:pPr>
            <w:r>
              <w:rPr>
                <w:rFonts w:ascii="Times New Roman" w:hAnsi="Times New Roman" w:cs="Times New Roman"/>
                <w:sz w:val="16"/>
                <w:szCs w:val="16"/>
                <w:lang w:val="es-CO"/>
              </w:rPr>
              <w:t>No se observa o indica algo que no tiene relevancia o diferente</w:t>
            </w:r>
          </w:p>
        </w:tc>
        <w:tc>
          <w:tcPr>
            <w:tcW w:w="1239" w:type="dxa"/>
            <w:tcBorders>
              <w:top w:val="single" w:sz="4" w:space="0" w:color="auto"/>
              <w:left w:val="single" w:sz="4" w:space="0" w:color="auto"/>
              <w:bottom w:val="single" w:sz="4" w:space="0" w:color="auto"/>
              <w:right w:val="single" w:sz="4" w:space="0" w:color="auto"/>
            </w:tcBorders>
            <w:vAlign w:val="center"/>
            <w:hideMark/>
          </w:tcPr>
          <w:p w14:paraId="11EAF7B9" w14:textId="77777777" w:rsidR="00800DBC" w:rsidRDefault="00000000">
            <w:pPr>
              <w:rPr>
                <w:rFonts w:ascii="Times New Roman" w:hAnsi="Times New Roman" w:cs="Times New Roman"/>
                <w:lang w:val="es-CO"/>
              </w:rPr>
            </w:pPr>
            <m:oMathPara>
              <m:oMath>
                <m:d>
                  <m:dPr>
                    <m:ctrlPr>
                      <w:rPr>
                        <w:rFonts w:ascii="Cambria Math" w:hAnsi="Cambria Math" w:cs="Times New Roman"/>
                        <w:i/>
                        <w:lang w:val="es-CO"/>
                      </w:rPr>
                    </m:ctrlPr>
                  </m:dPr>
                  <m:e>
                    <m:f>
                      <m:fPr>
                        <m:ctrlPr>
                          <w:rPr>
                            <w:rFonts w:ascii="Cambria Math" w:hAnsi="Cambria Math" w:cs="Times New Roman"/>
                            <w:i/>
                            <w:lang w:val="es-CO"/>
                          </w:rPr>
                        </m:ctrlPr>
                      </m:fPr>
                      <m:num/>
                      <m:den>
                        <m:r>
                          <w:rPr>
                            <w:rFonts w:ascii="Cambria Math" w:hAnsi="Cambria Math" w:cs="Times New Roman"/>
                            <w:lang w:val="es-CO"/>
                          </w:rPr>
                          <m:t>20%</m:t>
                        </m:r>
                      </m:den>
                    </m:f>
                  </m:e>
                </m:d>
              </m:oMath>
            </m:oMathPara>
          </w:p>
        </w:tc>
      </w:tr>
      <w:tr w:rsidR="00800DBC" w14:paraId="4A4D1E52" w14:textId="77777777" w:rsidTr="00800DBC">
        <w:trPr>
          <w:jc w:val="center"/>
        </w:trPr>
        <w:tc>
          <w:tcPr>
            <w:tcW w:w="2061" w:type="dxa"/>
            <w:tcBorders>
              <w:top w:val="single" w:sz="4" w:space="0" w:color="auto"/>
              <w:left w:val="single" w:sz="4" w:space="0" w:color="auto"/>
              <w:bottom w:val="single" w:sz="4" w:space="0" w:color="auto"/>
              <w:right w:val="single" w:sz="4" w:space="0" w:color="auto"/>
            </w:tcBorders>
            <w:vAlign w:val="center"/>
            <w:hideMark/>
          </w:tcPr>
          <w:p w14:paraId="4AF77EC8" w14:textId="77777777" w:rsidR="00800DBC" w:rsidRDefault="00800DBC">
            <w:pPr>
              <w:rPr>
                <w:rFonts w:ascii="Times New Roman" w:hAnsi="Times New Roman" w:cs="Times New Roman"/>
                <w:b/>
                <w:bCs/>
                <w:sz w:val="20"/>
                <w:szCs w:val="20"/>
                <w:lang w:val="es-CO"/>
              </w:rPr>
            </w:pPr>
            <w:r>
              <w:rPr>
                <w:rFonts w:ascii="Times New Roman" w:hAnsi="Times New Roman" w:cs="Times New Roman"/>
                <w:b/>
                <w:bCs/>
                <w:sz w:val="20"/>
                <w:szCs w:val="20"/>
                <w:lang w:val="es-CO"/>
              </w:rPr>
              <w:t>Resultados, conclusiones</w:t>
            </w:r>
          </w:p>
        </w:tc>
        <w:tc>
          <w:tcPr>
            <w:tcW w:w="3061" w:type="dxa"/>
            <w:tcBorders>
              <w:top w:val="single" w:sz="4" w:space="0" w:color="auto"/>
              <w:left w:val="single" w:sz="4" w:space="0" w:color="auto"/>
              <w:bottom w:val="single" w:sz="4" w:space="0" w:color="auto"/>
              <w:right w:val="single" w:sz="4" w:space="0" w:color="auto"/>
            </w:tcBorders>
            <w:vAlign w:val="center"/>
          </w:tcPr>
          <w:p w14:paraId="13C79B7F" w14:textId="77777777" w:rsidR="00800DBC" w:rsidRDefault="00800DBC">
            <w:pPr>
              <w:jc w:val="both"/>
              <w:rPr>
                <w:rFonts w:ascii="Times New Roman" w:hAnsi="Times New Roman" w:cs="Times New Roman"/>
                <w:sz w:val="16"/>
                <w:szCs w:val="16"/>
                <w:lang w:val="es-CO"/>
              </w:rPr>
            </w:pPr>
            <w:r>
              <w:rPr>
                <w:rFonts w:ascii="Times New Roman" w:hAnsi="Times New Roman" w:cs="Times New Roman"/>
                <w:sz w:val="16"/>
                <w:szCs w:val="16"/>
                <w:lang w:val="es-CO"/>
              </w:rPr>
              <w:t>Todas las figuras, tablas están debidamente etiquetadas y la información que contiene cada una de ellas hace que la información que comparte sea clara. Las mismas son explícitamente mencionadas en el texto donde se explica/resalta la información pertinente.</w:t>
            </w:r>
          </w:p>
          <w:p w14:paraId="6BA50CA2" w14:textId="77777777" w:rsidR="00800DBC" w:rsidRDefault="00800DBC">
            <w:pPr>
              <w:jc w:val="both"/>
              <w:rPr>
                <w:rFonts w:ascii="Times New Roman" w:hAnsi="Times New Roman" w:cs="Times New Roman"/>
                <w:sz w:val="16"/>
                <w:szCs w:val="16"/>
                <w:lang w:val="es-CO"/>
              </w:rPr>
            </w:pPr>
          </w:p>
          <w:p w14:paraId="35E29737" w14:textId="77777777" w:rsidR="00800DBC" w:rsidRDefault="00800DBC">
            <w:pPr>
              <w:jc w:val="both"/>
              <w:rPr>
                <w:rFonts w:ascii="Times New Roman" w:hAnsi="Times New Roman" w:cs="Times New Roman"/>
                <w:sz w:val="16"/>
                <w:szCs w:val="16"/>
                <w:lang w:val="es-CO"/>
              </w:rPr>
            </w:pPr>
            <w:r>
              <w:rPr>
                <w:rFonts w:ascii="Times New Roman" w:hAnsi="Times New Roman" w:cs="Times New Roman"/>
                <w:sz w:val="16"/>
                <w:szCs w:val="16"/>
                <w:lang w:val="es-CO"/>
              </w:rPr>
              <w:t>El/los autores proponen formas de presentar la información que ayuda a alcanzar los objetivos del laboratorio.</w:t>
            </w:r>
          </w:p>
          <w:p w14:paraId="50CFF644" w14:textId="77777777" w:rsidR="00800DBC" w:rsidRDefault="00800DBC">
            <w:pPr>
              <w:jc w:val="both"/>
              <w:rPr>
                <w:rFonts w:ascii="Times New Roman" w:hAnsi="Times New Roman" w:cs="Times New Roman"/>
                <w:sz w:val="16"/>
                <w:szCs w:val="16"/>
                <w:lang w:val="es-CO"/>
              </w:rPr>
            </w:pPr>
          </w:p>
          <w:p w14:paraId="55276E03" w14:textId="77777777" w:rsidR="00800DBC" w:rsidRDefault="00800DBC">
            <w:pPr>
              <w:jc w:val="both"/>
              <w:rPr>
                <w:rFonts w:ascii="Times New Roman" w:hAnsi="Times New Roman" w:cs="Times New Roman"/>
                <w:sz w:val="16"/>
                <w:szCs w:val="16"/>
                <w:lang w:val="es-CO"/>
              </w:rPr>
            </w:pPr>
            <w:r>
              <w:rPr>
                <w:rFonts w:ascii="Times New Roman" w:hAnsi="Times New Roman" w:cs="Times New Roman"/>
                <w:sz w:val="16"/>
                <w:szCs w:val="16"/>
                <w:lang w:val="es-CO"/>
              </w:rPr>
              <w:t>Los resultados arrojados por el experimento/simulación son presentados de una manera adecuada y son empleados para realizar la discusión y resaltar las conclusiones principales de la práctica.</w:t>
            </w:r>
          </w:p>
        </w:tc>
        <w:tc>
          <w:tcPr>
            <w:tcW w:w="3125" w:type="dxa"/>
            <w:tcBorders>
              <w:top w:val="single" w:sz="4" w:space="0" w:color="auto"/>
              <w:left w:val="single" w:sz="4" w:space="0" w:color="auto"/>
              <w:bottom w:val="single" w:sz="4" w:space="0" w:color="auto"/>
              <w:right w:val="single" w:sz="4" w:space="0" w:color="auto"/>
            </w:tcBorders>
            <w:vAlign w:val="center"/>
          </w:tcPr>
          <w:p w14:paraId="64B444BA" w14:textId="77777777" w:rsidR="00800DBC" w:rsidRDefault="00800DBC">
            <w:pPr>
              <w:jc w:val="both"/>
              <w:rPr>
                <w:rFonts w:ascii="Times New Roman" w:hAnsi="Times New Roman" w:cs="Times New Roman"/>
                <w:sz w:val="16"/>
                <w:szCs w:val="16"/>
                <w:lang w:val="es-CO"/>
              </w:rPr>
            </w:pPr>
            <w:r>
              <w:rPr>
                <w:rFonts w:ascii="Times New Roman" w:hAnsi="Times New Roman" w:cs="Times New Roman"/>
                <w:sz w:val="16"/>
                <w:szCs w:val="16"/>
                <w:lang w:val="es-CO"/>
              </w:rPr>
              <w:t xml:space="preserve">Todas las figuras y tablas están debidamente </w:t>
            </w:r>
            <w:proofErr w:type="gramStart"/>
            <w:r>
              <w:rPr>
                <w:rFonts w:ascii="Times New Roman" w:hAnsi="Times New Roman" w:cs="Times New Roman"/>
                <w:sz w:val="16"/>
                <w:szCs w:val="16"/>
                <w:lang w:val="es-CO"/>
              </w:rPr>
              <w:t>etiquetadas</w:t>
            </w:r>
            <w:proofErr w:type="gramEnd"/>
            <w:r>
              <w:rPr>
                <w:rFonts w:ascii="Times New Roman" w:hAnsi="Times New Roman" w:cs="Times New Roman"/>
                <w:sz w:val="16"/>
                <w:szCs w:val="16"/>
                <w:lang w:val="es-CO"/>
              </w:rPr>
              <w:t xml:space="preserve"> pero es evidente que presentan oportunidades de mejora.</w:t>
            </w:r>
          </w:p>
          <w:p w14:paraId="72BD7307" w14:textId="77777777" w:rsidR="00800DBC" w:rsidRDefault="00800DBC">
            <w:pPr>
              <w:jc w:val="both"/>
              <w:rPr>
                <w:rFonts w:ascii="Times New Roman" w:hAnsi="Times New Roman" w:cs="Times New Roman"/>
                <w:sz w:val="16"/>
                <w:szCs w:val="16"/>
                <w:lang w:val="es-CO"/>
              </w:rPr>
            </w:pPr>
          </w:p>
          <w:p w14:paraId="68F2BD1D" w14:textId="77777777" w:rsidR="00800DBC" w:rsidRDefault="00800DBC">
            <w:pPr>
              <w:jc w:val="both"/>
              <w:rPr>
                <w:rFonts w:ascii="Times New Roman" w:hAnsi="Times New Roman" w:cs="Times New Roman"/>
                <w:sz w:val="16"/>
                <w:szCs w:val="16"/>
                <w:lang w:val="es-CO"/>
              </w:rPr>
            </w:pPr>
            <w:r>
              <w:rPr>
                <w:rFonts w:ascii="Times New Roman" w:hAnsi="Times New Roman" w:cs="Times New Roman"/>
                <w:sz w:val="16"/>
                <w:szCs w:val="16"/>
                <w:lang w:val="es-CO"/>
              </w:rPr>
              <w:t>Todos los gráficos y tablas se mencionan en el texto y los datos más relevantes son presentados.</w:t>
            </w:r>
          </w:p>
        </w:tc>
        <w:tc>
          <w:tcPr>
            <w:tcW w:w="2089" w:type="dxa"/>
            <w:tcBorders>
              <w:top w:val="single" w:sz="4" w:space="0" w:color="auto"/>
              <w:left w:val="single" w:sz="4" w:space="0" w:color="auto"/>
              <w:bottom w:val="single" w:sz="4" w:space="0" w:color="auto"/>
              <w:right w:val="single" w:sz="4" w:space="0" w:color="auto"/>
            </w:tcBorders>
            <w:vAlign w:val="center"/>
          </w:tcPr>
          <w:p w14:paraId="434DFF31" w14:textId="77777777" w:rsidR="00800DBC" w:rsidRDefault="00800DBC">
            <w:pPr>
              <w:jc w:val="both"/>
              <w:rPr>
                <w:rFonts w:ascii="Times New Roman" w:hAnsi="Times New Roman" w:cs="Times New Roman"/>
                <w:sz w:val="16"/>
                <w:szCs w:val="16"/>
                <w:lang w:val="es-CO"/>
              </w:rPr>
            </w:pPr>
            <w:r>
              <w:rPr>
                <w:rFonts w:ascii="Times New Roman" w:hAnsi="Times New Roman" w:cs="Times New Roman"/>
                <w:sz w:val="16"/>
                <w:szCs w:val="16"/>
                <w:lang w:val="es-CO"/>
              </w:rPr>
              <w:t>La selección de figuras/tablas y su forma de presentación no ayuda—de la mejor forma—al análisis de la información.</w:t>
            </w:r>
          </w:p>
          <w:p w14:paraId="2243C5BB" w14:textId="77777777" w:rsidR="00800DBC" w:rsidRDefault="00800DBC">
            <w:pPr>
              <w:jc w:val="both"/>
              <w:rPr>
                <w:rFonts w:ascii="Times New Roman" w:hAnsi="Times New Roman" w:cs="Times New Roman"/>
                <w:sz w:val="16"/>
                <w:szCs w:val="16"/>
                <w:lang w:val="es-CO"/>
              </w:rPr>
            </w:pPr>
          </w:p>
          <w:p w14:paraId="1D0562FD" w14:textId="77777777" w:rsidR="00800DBC" w:rsidRDefault="00800DBC">
            <w:pPr>
              <w:jc w:val="both"/>
              <w:rPr>
                <w:rFonts w:ascii="Times New Roman" w:hAnsi="Times New Roman" w:cs="Times New Roman"/>
                <w:sz w:val="16"/>
                <w:szCs w:val="16"/>
                <w:lang w:val="es-CO"/>
              </w:rPr>
            </w:pPr>
            <w:r>
              <w:rPr>
                <w:rFonts w:ascii="Times New Roman" w:hAnsi="Times New Roman" w:cs="Times New Roman"/>
                <w:sz w:val="16"/>
                <w:szCs w:val="16"/>
                <w:lang w:val="es-CO"/>
              </w:rPr>
              <w:t>Algunas imágenes/tablas no se describen en el texto.</w:t>
            </w:r>
          </w:p>
        </w:tc>
        <w:tc>
          <w:tcPr>
            <w:tcW w:w="1424" w:type="dxa"/>
            <w:tcBorders>
              <w:top w:val="single" w:sz="4" w:space="0" w:color="auto"/>
              <w:left w:val="single" w:sz="4" w:space="0" w:color="auto"/>
              <w:bottom w:val="single" w:sz="4" w:space="0" w:color="auto"/>
              <w:right w:val="single" w:sz="4" w:space="0" w:color="auto"/>
            </w:tcBorders>
            <w:vAlign w:val="center"/>
            <w:hideMark/>
          </w:tcPr>
          <w:p w14:paraId="72B34565" w14:textId="77777777" w:rsidR="00800DBC" w:rsidRDefault="00800DBC">
            <w:pPr>
              <w:jc w:val="both"/>
              <w:rPr>
                <w:rFonts w:ascii="Times New Roman" w:hAnsi="Times New Roman" w:cs="Times New Roman"/>
                <w:sz w:val="16"/>
                <w:szCs w:val="16"/>
                <w:lang w:val="es-CO"/>
              </w:rPr>
            </w:pPr>
            <w:r>
              <w:rPr>
                <w:rFonts w:ascii="Times New Roman" w:hAnsi="Times New Roman" w:cs="Times New Roman"/>
                <w:sz w:val="16"/>
                <w:szCs w:val="16"/>
                <w:lang w:val="es-CO"/>
              </w:rPr>
              <w:t>Las figuras/tablas son pobremente construidas. Las figuras no tienen una adecuada resolución lo que impide comprender su información. Algunas tablas y figuras carecen de la nomenclatura para su adecuado entendimiento y no son mencionados en el texto.</w:t>
            </w:r>
          </w:p>
        </w:tc>
        <w:tc>
          <w:tcPr>
            <w:tcW w:w="1216" w:type="dxa"/>
            <w:tcBorders>
              <w:top w:val="single" w:sz="4" w:space="0" w:color="auto"/>
              <w:left w:val="single" w:sz="4" w:space="0" w:color="auto"/>
              <w:bottom w:val="single" w:sz="4" w:space="0" w:color="auto"/>
              <w:right w:val="single" w:sz="4" w:space="0" w:color="auto"/>
            </w:tcBorders>
            <w:vAlign w:val="center"/>
            <w:hideMark/>
          </w:tcPr>
          <w:p w14:paraId="627A2A73" w14:textId="77777777" w:rsidR="00800DBC" w:rsidRDefault="00800DBC">
            <w:pPr>
              <w:jc w:val="both"/>
              <w:rPr>
                <w:rFonts w:ascii="Times New Roman" w:hAnsi="Times New Roman" w:cs="Times New Roman"/>
                <w:sz w:val="16"/>
                <w:szCs w:val="16"/>
                <w:lang w:val="es-CO"/>
              </w:rPr>
            </w:pPr>
            <w:r>
              <w:rPr>
                <w:rFonts w:ascii="Times New Roman" w:hAnsi="Times New Roman" w:cs="Times New Roman"/>
                <w:sz w:val="16"/>
                <w:szCs w:val="16"/>
                <w:lang w:val="es-CO"/>
              </w:rPr>
              <w:t>No se observa o indica algo que no tiene relevancia o diferente</w:t>
            </w:r>
          </w:p>
        </w:tc>
        <w:tc>
          <w:tcPr>
            <w:tcW w:w="1239" w:type="dxa"/>
            <w:tcBorders>
              <w:top w:val="single" w:sz="4" w:space="0" w:color="auto"/>
              <w:left w:val="single" w:sz="4" w:space="0" w:color="auto"/>
              <w:bottom w:val="single" w:sz="4" w:space="0" w:color="auto"/>
              <w:right w:val="single" w:sz="4" w:space="0" w:color="auto"/>
            </w:tcBorders>
            <w:vAlign w:val="center"/>
            <w:hideMark/>
          </w:tcPr>
          <w:p w14:paraId="03BB7A3D" w14:textId="77777777" w:rsidR="00800DBC" w:rsidRDefault="00000000">
            <w:pPr>
              <w:rPr>
                <w:rFonts w:ascii="Times New Roman" w:hAnsi="Times New Roman" w:cs="Times New Roman"/>
                <w:lang w:val="es-CO"/>
              </w:rPr>
            </w:pPr>
            <m:oMathPara>
              <m:oMath>
                <m:d>
                  <m:dPr>
                    <m:ctrlPr>
                      <w:rPr>
                        <w:rFonts w:ascii="Cambria Math" w:hAnsi="Cambria Math" w:cs="Times New Roman"/>
                        <w:i/>
                        <w:lang w:val="es-CO"/>
                      </w:rPr>
                    </m:ctrlPr>
                  </m:dPr>
                  <m:e>
                    <m:f>
                      <m:fPr>
                        <m:ctrlPr>
                          <w:rPr>
                            <w:rFonts w:ascii="Cambria Math" w:hAnsi="Cambria Math" w:cs="Times New Roman"/>
                            <w:i/>
                            <w:lang w:val="es-CO"/>
                          </w:rPr>
                        </m:ctrlPr>
                      </m:fPr>
                      <m:num/>
                      <m:den>
                        <m:r>
                          <w:rPr>
                            <w:rFonts w:ascii="Cambria Math" w:hAnsi="Cambria Math" w:cs="Times New Roman"/>
                            <w:lang w:val="es-CO"/>
                          </w:rPr>
                          <m:t>40%</m:t>
                        </m:r>
                      </m:den>
                    </m:f>
                  </m:e>
                </m:d>
              </m:oMath>
            </m:oMathPara>
          </w:p>
        </w:tc>
      </w:tr>
    </w:tbl>
    <w:p w14:paraId="0B91176B" w14:textId="77777777" w:rsidR="00800DBC" w:rsidRDefault="00800DBC" w:rsidP="00800DBC">
      <w:pPr>
        <w:rPr>
          <w:rFonts w:asciiTheme="minorHAnsi" w:hAnsiTheme="minorHAnsi" w:cstheme="minorBidi"/>
          <w:sz w:val="22"/>
          <w:szCs w:val="22"/>
          <w:lang w:val="es-CO"/>
        </w:rPr>
      </w:pPr>
    </w:p>
    <w:p w14:paraId="583C1F5D" w14:textId="77777777" w:rsidR="00800DBC" w:rsidRDefault="00800DBC" w:rsidP="00800DBC">
      <w:pPr>
        <w:rPr>
          <w:lang w:val="es-CO"/>
        </w:rPr>
      </w:pPr>
      <w:r>
        <w:rPr>
          <w:lang w:val="es-CO"/>
        </w:rPr>
        <w:t>Nota: Si cualquier apartado del reporte es identificado como no original o no es adecuadamente referenciada la fuente de consulta, su calificación será de 0.0 por deshonestidad.</w:t>
      </w:r>
    </w:p>
    <w:p w14:paraId="12EA57C5" w14:textId="646BE7B0" w:rsidR="000B1322" w:rsidRPr="00800DBC" w:rsidRDefault="000B1322">
      <w:pPr>
        <w:rPr>
          <w:lang w:val="es-CO"/>
        </w:rPr>
      </w:pPr>
    </w:p>
    <w:sectPr w:rsidR="000B1322" w:rsidRPr="00800DBC" w:rsidSect="00922462">
      <w:pgSz w:w="16838" w:h="11906"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jaVu Sans">
    <w:charset w:val="80"/>
    <w:family w:val="auto"/>
    <w:pitch w:val="variable"/>
  </w:font>
  <w:font w:name="Lohit Hindi">
    <w:altName w:val="MS Gothic"/>
    <w:charset w:val="8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upperRoman"/>
      <w:pStyle w:val="Ttulo1"/>
      <w:suff w:val="space"/>
      <w:lvlText w:val="%1."/>
      <w:lvlJc w:val="center"/>
      <w:pPr>
        <w:tabs>
          <w:tab w:val="num" w:pos="0"/>
        </w:tabs>
        <w:ind w:left="0" w:firstLine="216"/>
      </w:pPr>
      <w:rPr>
        <w:rFonts w:cs="Times New Roman"/>
        <w:i w:val="0"/>
        <w:iCs w:val="0"/>
      </w:rPr>
    </w:lvl>
    <w:lvl w:ilvl="1">
      <w:start w:val="1"/>
      <w:numFmt w:val="upperLetter"/>
      <w:pStyle w:val="Ttulo2"/>
      <w:lvlText w:val="%2."/>
      <w:lvlJc w:val="left"/>
      <w:pPr>
        <w:tabs>
          <w:tab w:val="num" w:pos="227"/>
        </w:tabs>
        <w:ind w:left="288" w:hanging="288"/>
      </w:pPr>
      <w:rPr>
        <w:rFonts w:cs="Times New Roman"/>
      </w:rPr>
    </w:lvl>
    <w:lvl w:ilvl="2">
      <w:start w:val="1"/>
      <w:numFmt w:val="decimal"/>
      <w:pStyle w:val="Ttulo3"/>
      <w:lvlText w:val="%3)"/>
      <w:lvlJc w:val="left"/>
      <w:pPr>
        <w:tabs>
          <w:tab w:val="num" w:pos="425"/>
        </w:tabs>
        <w:ind w:left="0" w:firstLine="180"/>
      </w:pPr>
      <w:rPr>
        <w:rFonts w:cs="Times New Roman"/>
      </w:rPr>
    </w:lvl>
    <w:lvl w:ilvl="3">
      <w:start w:val="1"/>
      <w:numFmt w:val="lowerLetter"/>
      <w:pStyle w:val="Ttulo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15:restartNumberingAfterBreak="0">
    <w:nsid w:val="00000002"/>
    <w:multiLevelType w:val="singleLevel"/>
    <w:tmpl w:val="00000002"/>
    <w:name w:val="WW8Num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0000003"/>
    <w:multiLevelType w:val="singleLevel"/>
    <w:tmpl w:val="00000003"/>
    <w:name w:val="WW8Num3"/>
    <w:lvl w:ilvl="0">
      <w:start w:val="1"/>
      <w:numFmt w:val="bullet"/>
      <w:pStyle w:val="bulletlist"/>
      <w:lvlText w:val=""/>
      <w:lvlJc w:val="left"/>
      <w:pPr>
        <w:tabs>
          <w:tab w:val="num" w:pos="648"/>
        </w:tabs>
        <w:ind w:left="648" w:hanging="360"/>
      </w:pPr>
      <w:rPr>
        <w:rFonts w:ascii="Symbol" w:hAnsi="Symbol" w:cs="Symbol"/>
      </w:rPr>
    </w:lvl>
  </w:abstractNum>
  <w:abstractNum w:abstractNumId="3" w15:restartNumberingAfterBreak="0">
    <w:nsid w:val="00000004"/>
    <w:multiLevelType w:val="singleLevel"/>
    <w:tmpl w:val="00000004"/>
    <w:name w:val="WW8Num4"/>
    <w:lvl w:ilvl="0">
      <w:start w:val="1"/>
      <w:numFmt w:val="decimal"/>
      <w:pStyle w:val="references"/>
      <w:lvlText w:val="[%1]"/>
      <w:lvlJc w:val="left"/>
      <w:pPr>
        <w:tabs>
          <w:tab w:val="num" w:pos="360"/>
        </w:tabs>
        <w:ind w:left="360" w:hanging="360"/>
      </w:pPr>
      <w:rPr>
        <w:rFonts w:cs="Times New Roman"/>
      </w:rPr>
    </w:lvl>
  </w:abstractNum>
  <w:abstractNum w:abstractNumId="4" w15:restartNumberingAfterBreak="0">
    <w:nsid w:val="00000005"/>
    <w:multiLevelType w:val="singleLevel"/>
    <w:tmpl w:val="02AA9C38"/>
    <w:name w:val="WW8Num5"/>
    <w:lvl w:ilvl="0">
      <w:start w:val="1"/>
      <w:numFmt w:val="upperRoman"/>
      <w:pStyle w:val="tablehead"/>
      <w:suff w:val="space"/>
      <w:lvlText w:val="TABLE %1. "/>
      <w:lvlJc w:val="left"/>
      <w:pPr>
        <w:tabs>
          <w:tab w:val="num" w:pos="0"/>
        </w:tabs>
        <w:ind w:left="0" w:firstLine="0"/>
      </w:pPr>
      <w:rPr>
        <w:rFonts w:ascii="Times New Roman" w:hAnsi="Times New Roman" w:cs="Times New Roman"/>
        <w:caps w:val="0"/>
        <w:smallCaps w:val="0"/>
        <w:strike w:val="0"/>
        <w:dstrike w:val="0"/>
        <w:vanish w:val="0"/>
        <w:color w:val="000000"/>
        <w:position w:val="0"/>
        <w:sz w:val="16"/>
        <w:szCs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 w15:restartNumberingAfterBreak="0">
    <w:nsid w:val="00000006"/>
    <w:multiLevelType w:val="singleLevel"/>
    <w:tmpl w:val="00000006"/>
    <w:name w:val="WW8Num6"/>
    <w:lvl w:ilvl="0">
      <w:start w:val="1"/>
      <w:numFmt w:val="decimal"/>
      <w:pStyle w:val="figurecaption"/>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6" w15:restartNumberingAfterBreak="0">
    <w:nsid w:val="0D923F41"/>
    <w:multiLevelType w:val="hybridMultilevel"/>
    <w:tmpl w:val="ABFEC648"/>
    <w:lvl w:ilvl="0" w:tplc="240A0001">
      <w:start w:val="1"/>
      <w:numFmt w:val="bullet"/>
      <w:lvlText w:val=""/>
      <w:lvlJc w:val="left"/>
      <w:pPr>
        <w:ind w:left="1368" w:hanging="360"/>
      </w:pPr>
      <w:rPr>
        <w:rFonts w:ascii="Symbol" w:hAnsi="Symbol" w:hint="default"/>
      </w:rPr>
    </w:lvl>
    <w:lvl w:ilvl="1" w:tplc="240A0003" w:tentative="1">
      <w:start w:val="1"/>
      <w:numFmt w:val="bullet"/>
      <w:lvlText w:val="o"/>
      <w:lvlJc w:val="left"/>
      <w:pPr>
        <w:ind w:left="2088" w:hanging="360"/>
      </w:pPr>
      <w:rPr>
        <w:rFonts w:ascii="Courier New" w:hAnsi="Courier New" w:cs="Courier New" w:hint="default"/>
      </w:rPr>
    </w:lvl>
    <w:lvl w:ilvl="2" w:tplc="240A0005" w:tentative="1">
      <w:start w:val="1"/>
      <w:numFmt w:val="bullet"/>
      <w:lvlText w:val=""/>
      <w:lvlJc w:val="left"/>
      <w:pPr>
        <w:ind w:left="2808" w:hanging="360"/>
      </w:pPr>
      <w:rPr>
        <w:rFonts w:ascii="Wingdings" w:hAnsi="Wingdings" w:hint="default"/>
      </w:rPr>
    </w:lvl>
    <w:lvl w:ilvl="3" w:tplc="240A0001" w:tentative="1">
      <w:start w:val="1"/>
      <w:numFmt w:val="bullet"/>
      <w:lvlText w:val=""/>
      <w:lvlJc w:val="left"/>
      <w:pPr>
        <w:ind w:left="3528" w:hanging="360"/>
      </w:pPr>
      <w:rPr>
        <w:rFonts w:ascii="Symbol" w:hAnsi="Symbol" w:hint="default"/>
      </w:rPr>
    </w:lvl>
    <w:lvl w:ilvl="4" w:tplc="240A0003" w:tentative="1">
      <w:start w:val="1"/>
      <w:numFmt w:val="bullet"/>
      <w:lvlText w:val="o"/>
      <w:lvlJc w:val="left"/>
      <w:pPr>
        <w:ind w:left="4248" w:hanging="360"/>
      </w:pPr>
      <w:rPr>
        <w:rFonts w:ascii="Courier New" w:hAnsi="Courier New" w:cs="Courier New" w:hint="default"/>
      </w:rPr>
    </w:lvl>
    <w:lvl w:ilvl="5" w:tplc="240A0005" w:tentative="1">
      <w:start w:val="1"/>
      <w:numFmt w:val="bullet"/>
      <w:lvlText w:val=""/>
      <w:lvlJc w:val="left"/>
      <w:pPr>
        <w:ind w:left="4968" w:hanging="360"/>
      </w:pPr>
      <w:rPr>
        <w:rFonts w:ascii="Wingdings" w:hAnsi="Wingdings" w:hint="default"/>
      </w:rPr>
    </w:lvl>
    <w:lvl w:ilvl="6" w:tplc="240A0001" w:tentative="1">
      <w:start w:val="1"/>
      <w:numFmt w:val="bullet"/>
      <w:lvlText w:val=""/>
      <w:lvlJc w:val="left"/>
      <w:pPr>
        <w:ind w:left="5688" w:hanging="360"/>
      </w:pPr>
      <w:rPr>
        <w:rFonts w:ascii="Symbol" w:hAnsi="Symbol" w:hint="default"/>
      </w:rPr>
    </w:lvl>
    <w:lvl w:ilvl="7" w:tplc="240A0003" w:tentative="1">
      <w:start w:val="1"/>
      <w:numFmt w:val="bullet"/>
      <w:lvlText w:val="o"/>
      <w:lvlJc w:val="left"/>
      <w:pPr>
        <w:ind w:left="6408" w:hanging="360"/>
      </w:pPr>
      <w:rPr>
        <w:rFonts w:ascii="Courier New" w:hAnsi="Courier New" w:cs="Courier New" w:hint="default"/>
      </w:rPr>
    </w:lvl>
    <w:lvl w:ilvl="8" w:tplc="240A0005" w:tentative="1">
      <w:start w:val="1"/>
      <w:numFmt w:val="bullet"/>
      <w:lvlText w:val=""/>
      <w:lvlJc w:val="left"/>
      <w:pPr>
        <w:ind w:left="7128" w:hanging="360"/>
      </w:pPr>
      <w:rPr>
        <w:rFonts w:ascii="Wingdings" w:hAnsi="Wingdings" w:hint="default"/>
      </w:rPr>
    </w:lvl>
  </w:abstractNum>
  <w:abstractNum w:abstractNumId="7" w15:restartNumberingAfterBreak="0">
    <w:nsid w:val="1B6358AD"/>
    <w:multiLevelType w:val="hybridMultilevel"/>
    <w:tmpl w:val="AEE61DBA"/>
    <w:lvl w:ilvl="0" w:tplc="3580F3E2">
      <w:start w:val="1"/>
      <w:numFmt w:val="decimal"/>
      <w:lvlText w:val="%1."/>
      <w:lvlJc w:val="left"/>
      <w:pPr>
        <w:ind w:left="648" w:hanging="360"/>
      </w:pPr>
      <w:rPr>
        <w:rFonts w:hint="default"/>
      </w:rPr>
    </w:lvl>
    <w:lvl w:ilvl="1" w:tplc="240A0019" w:tentative="1">
      <w:start w:val="1"/>
      <w:numFmt w:val="lowerLetter"/>
      <w:lvlText w:val="%2."/>
      <w:lvlJc w:val="left"/>
      <w:pPr>
        <w:ind w:left="1368" w:hanging="360"/>
      </w:pPr>
    </w:lvl>
    <w:lvl w:ilvl="2" w:tplc="240A001B" w:tentative="1">
      <w:start w:val="1"/>
      <w:numFmt w:val="lowerRoman"/>
      <w:lvlText w:val="%3."/>
      <w:lvlJc w:val="right"/>
      <w:pPr>
        <w:ind w:left="2088" w:hanging="180"/>
      </w:pPr>
    </w:lvl>
    <w:lvl w:ilvl="3" w:tplc="240A000F" w:tentative="1">
      <w:start w:val="1"/>
      <w:numFmt w:val="decimal"/>
      <w:lvlText w:val="%4."/>
      <w:lvlJc w:val="left"/>
      <w:pPr>
        <w:ind w:left="2808" w:hanging="360"/>
      </w:pPr>
    </w:lvl>
    <w:lvl w:ilvl="4" w:tplc="240A0019" w:tentative="1">
      <w:start w:val="1"/>
      <w:numFmt w:val="lowerLetter"/>
      <w:lvlText w:val="%5."/>
      <w:lvlJc w:val="left"/>
      <w:pPr>
        <w:ind w:left="3528" w:hanging="360"/>
      </w:pPr>
    </w:lvl>
    <w:lvl w:ilvl="5" w:tplc="240A001B" w:tentative="1">
      <w:start w:val="1"/>
      <w:numFmt w:val="lowerRoman"/>
      <w:lvlText w:val="%6."/>
      <w:lvlJc w:val="right"/>
      <w:pPr>
        <w:ind w:left="4248" w:hanging="180"/>
      </w:pPr>
    </w:lvl>
    <w:lvl w:ilvl="6" w:tplc="240A000F" w:tentative="1">
      <w:start w:val="1"/>
      <w:numFmt w:val="decimal"/>
      <w:lvlText w:val="%7."/>
      <w:lvlJc w:val="left"/>
      <w:pPr>
        <w:ind w:left="4968" w:hanging="360"/>
      </w:pPr>
    </w:lvl>
    <w:lvl w:ilvl="7" w:tplc="240A0019" w:tentative="1">
      <w:start w:val="1"/>
      <w:numFmt w:val="lowerLetter"/>
      <w:lvlText w:val="%8."/>
      <w:lvlJc w:val="left"/>
      <w:pPr>
        <w:ind w:left="5688" w:hanging="360"/>
      </w:pPr>
    </w:lvl>
    <w:lvl w:ilvl="8" w:tplc="240A001B" w:tentative="1">
      <w:start w:val="1"/>
      <w:numFmt w:val="lowerRoman"/>
      <w:lvlText w:val="%9."/>
      <w:lvlJc w:val="right"/>
      <w:pPr>
        <w:ind w:left="6408" w:hanging="180"/>
      </w:pPr>
    </w:lvl>
  </w:abstractNum>
  <w:abstractNum w:abstractNumId="8" w15:restartNumberingAfterBreak="0">
    <w:nsid w:val="51951010"/>
    <w:multiLevelType w:val="hybridMultilevel"/>
    <w:tmpl w:val="ACAAABD2"/>
    <w:lvl w:ilvl="0" w:tplc="D8024C32">
      <w:start w:val="1"/>
      <w:numFmt w:val="decimal"/>
      <w:lvlText w:val="%1."/>
      <w:lvlJc w:val="left"/>
      <w:pPr>
        <w:ind w:left="648" w:hanging="360"/>
      </w:pPr>
      <w:rPr>
        <w:rFonts w:hint="default"/>
      </w:rPr>
    </w:lvl>
    <w:lvl w:ilvl="1" w:tplc="240A0019" w:tentative="1">
      <w:start w:val="1"/>
      <w:numFmt w:val="lowerLetter"/>
      <w:lvlText w:val="%2."/>
      <w:lvlJc w:val="left"/>
      <w:pPr>
        <w:ind w:left="1368" w:hanging="360"/>
      </w:pPr>
    </w:lvl>
    <w:lvl w:ilvl="2" w:tplc="240A001B" w:tentative="1">
      <w:start w:val="1"/>
      <w:numFmt w:val="lowerRoman"/>
      <w:lvlText w:val="%3."/>
      <w:lvlJc w:val="right"/>
      <w:pPr>
        <w:ind w:left="2088" w:hanging="180"/>
      </w:pPr>
    </w:lvl>
    <w:lvl w:ilvl="3" w:tplc="240A000F" w:tentative="1">
      <w:start w:val="1"/>
      <w:numFmt w:val="decimal"/>
      <w:lvlText w:val="%4."/>
      <w:lvlJc w:val="left"/>
      <w:pPr>
        <w:ind w:left="2808" w:hanging="360"/>
      </w:pPr>
    </w:lvl>
    <w:lvl w:ilvl="4" w:tplc="240A0019" w:tentative="1">
      <w:start w:val="1"/>
      <w:numFmt w:val="lowerLetter"/>
      <w:lvlText w:val="%5."/>
      <w:lvlJc w:val="left"/>
      <w:pPr>
        <w:ind w:left="3528" w:hanging="360"/>
      </w:pPr>
    </w:lvl>
    <w:lvl w:ilvl="5" w:tplc="240A001B" w:tentative="1">
      <w:start w:val="1"/>
      <w:numFmt w:val="lowerRoman"/>
      <w:lvlText w:val="%6."/>
      <w:lvlJc w:val="right"/>
      <w:pPr>
        <w:ind w:left="4248" w:hanging="180"/>
      </w:pPr>
    </w:lvl>
    <w:lvl w:ilvl="6" w:tplc="240A000F" w:tentative="1">
      <w:start w:val="1"/>
      <w:numFmt w:val="decimal"/>
      <w:lvlText w:val="%7."/>
      <w:lvlJc w:val="left"/>
      <w:pPr>
        <w:ind w:left="4968" w:hanging="360"/>
      </w:pPr>
    </w:lvl>
    <w:lvl w:ilvl="7" w:tplc="240A0019" w:tentative="1">
      <w:start w:val="1"/>
      <w:numFmt w:val="lowerLetter"/>
      <w:lvlText w:val="%8."/>
      <w:lvlJc w:val="left"/>
      <w:pPr>
        <w:ind w:left="5688" w:hanging="360"/>
      </w:pPr>
    </w:lvl>
    <w:lvl w:ilvl="8" w:tplc="240A001B" w:tentative="1">
      <w:start w:val="1"/>
      <w:numFmt w:val="lowerRoman"/>
      <w:lvlText w:val="%9."/>
      <w:lvlJc w:val="right"/>
      <w:pPr>
        <w:ind w:left="6408" w:hanging="180"/>
      </w:pPr>
    </w:lvl>
  </w:abstractNum>
  <w:abstractNum w:abstractNumId="9" w15:restartNumberingAfterBreak="0">
    <w:nsid w:val="57150E42"/>
    <w:multiLevelType w:val="hybridMultilevel"/>
    <w:tmpl w:val="70087C16"/>
    <w:lvl w:ilvl="0" w:tplc="240A000D">
      <w:start w:val="1"/>
      <w:numFmt w:val="bullet"/>
      <w:lvlText w:val=""/>
      <w:lvlJc w:val="left"/>
      <w:pPr>
        <w:ind w:left="1008" w:hanging="360"/>
      </w:pPr>
      <w:rPr>
        <w:rFonts w:ascii="Wingdings" w:hAnsi="Wingdings" w:hint="default"/>
      </w:rPr>
    </w:lvl>
    <w:lvl w:ilvl="1" w:tplc="240A0003" w:tentative="1">
      <w:start w:val="1"/>
      <w:numFmt w:val="bullet"/>
      <w:lvlText w:val="o"/>
      <w:lvlJc w:val="left"/>
      <w:pPr>
        <w:ind w:left="1728" w:hanging="360"/>
      </w:pPr>
      <w:rPr>
        <w:rFonts w:ascii="Courier New" w:hAnsi="Courier New" w:cs="Courier New" w:hint="default"/>
      </w:rPr>
    </w:lvl>
    <w:lvl w:ilvl="2" w:tplc="240A0005" w:tentative="1">
      <w:start w:val="1"/>
      <w:numFmt w:val="bullet"/>
      <w:lvlText w:val=""/>
      <w:lvlJc w:val="left"/>
      <w:pPr>
        <w:ind w:left="2448" w:hanging="360"/>
      </w:pPr>
      <w:rPr>
        <w:rFonts w:ascii="Wingdings" w:hAnsi="Wingdings" w:hint="default"/>
      </w:rPr>
    </w:lvl>
    <w:lvl w:ilvl="3" w:tplc="240A0001" w:tentative="1">
      <w:start w:val="1"/>
      <w:numFmt w:val="bullet"/>
      <w:lvlText w:val=""/>
      <w:lvlJc w:val="left"/>
      <w:pPr>
        <w:ind w:left="3168" w:hanging="360"/>
      </w:pPr>
      <w:rPr>
        <w:rFonts w:ascii="Symbol" w:hAnsi="Symbol" w:hint="default"/>
      </w:rPr>
    </w:lvl>
    <w:lvl w:ilvl="4" w:tplc="240A0003" w:tentative="1">
      <w:start w:val="1"/>
      <w:numFmt w:val="bullet"/>
      <w:lvlText w:val="o"/>
      <w:lvlJc w:val="left"/>
      <w:pPr>
        <w:ind w:left="3888" w:hanging="360"/>
      </w:pPr>
      <w:rPr>
        <w:rFonts w:ascii="Courier New" w:hAnsi="Courier New" w:cs="Courier New" w:hint="default"/>
      </w:rPr>
    </w:lvl>
    <w:lvl w:ilvl="5" w:tplc="240A0005" w:tentative="1">
      <w:start w:val="1"/>
      <w:numFmt w:val="bullet"/>
      <w:lvlText w:val=""/>
      <w:lvlJc w:val="left"/>
      <w:pPr>
        <w:ind w:left="4608" w:hanging="360"/>
      </w:pPr>
      <w:rPr>
        <w:rFonts w:ascii="Wingdings" w:hAnsi="Wingdings" w:hint="default"/>
      </w:rPr>
    </w:lvl>
    <w:lvl w:ilvl="6" w:tplc="240A0001" w:tentative="1">
      <w:start w:val="1"/>
      <w:numFmt w:val="bullet"/>
      <w:lvlText w:val=""/>
      <w:lvlJc w:val="left"/>
      <w:pPr>
        <w:ind w:left="5328" w:hanging="360"/>
      </w:pPr>
      <w:rPr>
        <w:rFonts w:ascii="Symbol" w:hAnsi="Symbol" w:hint="default"/>
      </w:rPr>
    </w:lvl>
    <w:lvl w:ilvl="7" w:tplc="240A0003" w:tentative="1">
      <w:start w:val="1"/>
      <w:numFmt w:val="bullet"/>
      <w:lvlText w:val="o"/>
      <w:lvlJc w:val="left"/>
      <w:pPr>
        <w:ind w:left="6048" w:hanging="360"/>
      </w:pPr>
      <w:rPr>
        <w:rFonts w:ascii="Courier New" w:hAnsi="Courier New" w:cs="Courier New" w:hint="default"/>
      </w:rPr>
    </w:lvl>
    <w:lvl w:ilvl="8" w:tplc="240A0005" w:tentative="1">
      <w:start w:val="1"/>
      <w:numFmt w:val="bullet"/>
      <w:lvlText w:val=""/>
      <w:lvlJc w:val="left"/>
      <w:pPr>
        <w:ind w:left="6768" w:hanging="360"/>
      </w:pPr>
      <w:rPr>
        <w:rFonts w:ascii="Wingdings" w:hAnsi="Wingdings" w:hint="default"/>
      </w:rPr>
    </w:lvl>
  </w:abstractNum>
  <w:abstractNum w:abstractNumId="10" w15:restartNumberingAfterBreak="0">
    <w:nsid w:val="64D63963"/>
    <w:multiLevelType w:val="hybridMultilevel"/>
    <w:tmpl w:val="B18019F0"/>
    <w:lvl w:ilvl="0" w:tplc="240A000D">
      <w:start w:val="1"/>
      <w:numFmt w:val="bullet"/>
      <w:lvlText w:val=""/>
      <w:lvlJc w:val="left"/>
      <w:pPr>
        <w:ind w:left="1008" w:hanging="360"/>
      </w:pPr>
      <w:rPr>
        <w:rFonts w:ascii="Wingdings" w:hAnsi="Wingdings" w:hint="default"/>
      </w:rPr>
    </w:lvl>
    <w:lvl w:ilvl="1" w:tplc="240A0003" w:tentative="1">
      <w:start w:val="1"/>
      <w:numFmt w:val="bullet"/>
      <w:lvlText w:val="o"/>
      <w:lvlJc w:val="left"/>
      <w:pPr>
        <w:ind w:left="1728" w:hanging="360"/>
      </w:pPr>
      <w:rPr>
        <w:rFonts w:ascii="Courier New" w:hAnsi="Courier New" w:cs="Courier New" w:hint="default"/>
      </w:rPr>
    </w:lvl>
    <w:lvl w:ilvl="2" w:tplc="240A0005" w:tentative="1">
      <w:start w:val="1"/>
      <w:numFmt w:val="bullet"/>
      <w:lvlText w:val=""/>
      <w:lvlJc w:val="left"/>
      <w:pPr>
        <w:ind w:left="2448" w:hanging="360"/>
      </w:pPr>
      <w:rPr>
        <w:rFonts w:ascii="Wingdings" w:hAnsi="Wingdings" w:hint="default"/>
      </w:rPr>
    </w:lvl>
    <w:lvl w:ilvl="3" w:tplc="240A0001" w:tentative="1">
      <w:start w:val="1"/>
      <w:numFmt w:val="bullet"/>
      <w:lvlText w:val=""/>
      <w:lvlJc w:val="left"/>
      <w:pPr>
        <w:ind w:left="3168" w:hanging="360"/>
      </w:pPr>
      <w:rPr>
        <w:rFonts w:ascii="Symbol" w:hAnsi="Symbol" w:hint="default"/>
      </w:rPr>
    </w:lvl>
    <w:lvl w:ilvl="4" w:tplc="240A0003" w:tentative="1">
      <w:start w:val="1"/>
      <w:numFmt w:val="bullet"/>
      <w:lvlText w:val="o"/>
      <w:lvlJc w:val="left"/>
      <w:pPr>
        <w:ind w:left="3888" w:hanging="360"/>
      </w:pPr>
      <w:rPr>
        <w:rFonts w:ascii="Courier New" w:hAnsi="Courier New" w:cs="Courier New" w:hint="default"/>
      </w:rPr>
    </w:lvl>
    <w:lvl w:ilvl="5" w:tplc="240A0005" w:tentative="1">
      <w:start w:val="1"/>
      <w:numFmt w:val="bullet"/>
      <w:lvlText w:val=""/>
      <w:lvlJc w:val="left"/>
      <w:pPr>
        <w:ind w:left="4608" w:hanging="360"/>
      </w:pPr>
      <w:rPr>
        <w:rFonts w:ascii="Wingdings" w:hAnsi="Wingdings" w:hint="default"/>
      </w:rPr>
    </w:lvl>
    <w:lvl w:ilvl="6" w:tplc="240A0001" w:tentative="1">
      <w:start w:val="1"/>
      <w:numFmt w:val="bullet"/>
      <w:lvlText w:val=""/>
      <w:lvlJc w:val="left"/>
      <w:pPr>
        <w:ind w:left="5328" w:hanging="360"/>
      </w:pPr>
      <w:rPr>
        <w:rFonts w:ascii="Symbol" w:hAnsi="Symbol" w:hint="default"/>
      </w:rPr>
    </w:lvl>
    <w:lvl w:ilvl="7" w:tplc="240A0003" w:tentative="1">
      <w:start w:val="1"/>
      <w:numFmt w:val="bullet"/>
      <w:lvlText w:val="o"/>
      <w:lvlJc w:val="left"/>
      <w:pPr>
        <w:ind w:left="6048" w:hanging="360"/>
      </w:pPr>
      <w:rPr>
        <w:rFonts w:ascii="Courier New" w:hAnsi="Courier New" w:cs="Courier New" w:hint="default"/>
      </w:rPr>
    </w:lvl>
    <w:lvl w:ilvl="8" w:tplc="240A0005" w:tentative="1">
      <w:start w:val="1"/>
      <w:numFmt w:val="bullet"/>
      <w:lvlText w:val=""/>
      <w:lvlJc w:val="left"/>
      <w:pPr>
        <w:ind w:left="6768" w:hanging="360"/>
      </w:pPr>
      <w:rPr>
        <w:rFonts w:ascii="Wingdings" w:hAnsi="Wingdings" w:hint="default"/>
      </w:rPr>
    </w:lvl>
  </w:abstractNum>
  <w:abstractNum w:abstractNumId="11" w15:restartNumberingAfterBreak="0">
    <w:nsid w:val="72533666"/>
    <w:multiLevelType w:val="hybridMultilevel"/>
    <w:tmpl w:val="62024CE0"/>
    <w:lvl w:ilvl="0" w:tplc="3AE24E4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2" w15:restartNumberingAfterBreak="0">
    <w:nsid w:val="729209E9"/>
    <w:multiLevelType w:val="hybridMultilevel"/>
    <w:tmpl w:val="07DCE92E"/>
    <w:lvl w:ilvl="0" w:tplc="DDACCF66">
      <w:start w:val="1"/>
      <w:numFmt w:val="lowerLetter"/>
      <w:lvlText w:val="%1."/>
      <w:lvlJc w:val="left"/>
      <w:pPr>
        <w:ind w:left="648" w:hanging="360"/>
      </w:pPr>
      <w:rPr>
        <w:rFonts w:hint="default"/>
      </w:rPr>
    </w:lvl>
    <w:lvl w:ilvl="1" w:tplc="240A0019" w:tentative="1">
      <w:start w:val="1"/>
      <w:numFmt w:val="lowerLetter"/>
      <w:lvlText w:val="%2."/>
      <w:lvlJc w:val="left"/>
      <w:pPr>
        <w:ind w:left="1368" w:hanging="360"/>
      </w:pPr>
    </w:lvl>
    <w:lvl w:ilvl="2" w:tplc="240A001B" w:tentative="1">
      <w:start w:val="1"/>
      <w:numFmt w:val="lowerRoman"/>
      <w:lvlText w:val="%3."/>
      <w:lvlJc w:val="right"/>
      <w:pPr>
        <w:ind w:left="2088" w:hanging="180"/>
      </w:pPr>
    </w:lvl>
    <w:lvl w:ilvl="3" w:tplc="240A000F" w:tentative="1">
      <w:start w:val="1"/>
      <w:numFmt w:val="decimal"/>
      <w:lvlText w:val="%4."/>
      <w:lvlJc w:val="left"/>
      <w:pPr>
        <w:ind w:left="2808" w:hanging="360"/>
      </w:pPr>
    </w:lvl>
    <w:lvl w:ilvl="4" w:tplc="240A0019" w:tentative="1">
      <w:start w:val="1"/>
      <w:numFmt w:val="lowerLetter"/>
      <w:lvlText w:val="%5."/>
      <w:lvlJc w:val="left"/>
      <w:pPr>
        <w:ind w:left="3528" w:hanging="360"/>
      </w:pPr>
    </w:lvl>
    <w:lvl w:ilvl="5" w:tplc="240A001B" w:tentative="1">
      <w:start w:val="1"/>
      <w:numFmt w:val="lowerRoman"/>
      <w:lvlText w:val="%6."/>
      <w:lvlJc w:val="right"/>
      <w:pPr>
        <w:ind w:left="4248" w:hanging="180"/>
      </w:pPr>
    </w:lvl>
    <w:lvl w:ilvl="6" w:tplc="240A000F" w:tentative="1">
      <w:start w:val="1"/>
      <w:numFmt w:val="decimal"/>
      <w:lvlText w:val="%7."/>
      <w:lvlJc w:val="left"/>
      <w:pPr>
        <w:ind w:left="4968" w:hanging="360"/>
      </w:pPr>
    </w:lvl>
    <w:lvl w:ilvl="7" w:tplc="240A0019" w:tentative="1">
      <w:start w:val="1"/>
      <w:numFmt w:val="lowerLetter"/>
      <w:lvlText w:val="%8."/>
      <w:lvlJc w:val="left"/>
      <w:pPr>
        <w:ind w:left="5688" w:hanging="360"/>
      </w:pPr>
    </w:lvl>
    <w:lvl w:ilvl="8" w:tplc="240A001B" w:tentative="1">
      <w:start w:val="1"/>
      <w:numFmt w:val="lowerRoman"/>
      <w:lvlText w:val="%9."/>
      <w:lvlJc w:val="right"/>
      <w:pPr>
        <w:ind w:left="6408" w:hanging="180"/>
      </w:pPr>
    </w:lvl>
  </w:abstractNum>
  <w:num w:numId="1" w16cid:durableId="174736384">
    <w:abstractNumId w:val="0"/>
  </w:num>
  <w:num w:numId="2" w16cid:durableId="1337270764">
    <w:abstractNumId w:val="1"/>
  </w:num>
  <w:num w:numId="3" w16cid:durableId="409235441">
    <w:abstractNumId w:val="2"/>
  </w:num>
  <w:num w:numId="4" w16cid:durableId="178325101">
    <w:abstractNumId w:val="3"/>
  </w:num>
  <w:num w:numId="5" w16cid:durableId="1382099713">
    <w:abstractNumId w:val="4"/>
  </w:num>
  <w:num w:numId="6" w16cid:durableId="1764836073">
    <w:abstractNumId w:val="5"/>
  </w:num>
  <w:num w:numId="7" w16cid:durableId="899903376">
    <w:abstractNumId w:val="11"/>
  </w:num>
  <w:num w:numId="8" w16cid:durableId="696811395">
    <w:abstractNumId w:val="7"/>
  </w:num>
  <w:num w:numId="9" w16cid:durableId="1835875044">
    <w:abstractNumId w:val="8"/>
  </w:num>
  <w:num w:numId="10" w16cid:durableId="523253469">
    <w:abstractNumId w:val="6"/>
  </w:num>
  <w:num w:numId="11" w16cid:durableId="1442383053">
    <w:abstractNumId w:val="10"/>
  </w:num>
  <w:num w:numId="12" w16cid:durableId="2027094337">
    <w:abstractNumId w:val="9"/>
  </w:num>
  <w:num w:numId="13" w16cid:durableId="9718653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A5B"/>
    <w:rsid w:val="00001649"/>
    <w:rsid w:val="00003FAD"/>
    <w:rsid w:val="000044D4"/>
    <w:rsid w:val="00011061"/>
    <w:rsid w:val="0001334F"/>
    <w:rsid w:val="000134D5"/>
    <w:rsid w:val="00015542"/>
    <w:rsid w:val="00015F42"/>
    <w:rsid w:val="00024ED6"/>
    <w:rsid w:val="000344FC"/>
    <w:rsid w:val="00036A14"/>
    <w:rsid w:val="00040488"/>
    <w:rsid w:val="000448B6"/>
    <w:rsid w:val="000454E6"/>
    <w:rsid w:val="00045B0D"/>
    <w:rsid w:val="00046777"/>
    <w:rsid w:val="00054B2C"/>
    <w:rsid w:val="00063D76"/>
    <w:rsid w:val="00064E7B"/>
    <w:rsid w:val="000650CC"/>
    <w:rsid w:val="00065DA6"/>
    <w:rsid w:val="00071AD2"/>
    <w:rsid w:val="00075A95"/>
    <w:rsid w:val="00083924"/>
    <w:rsid w:val="000866EE"/>
    <w:rsid w:val="0009055C"/>
    <w:rsid w:val="00094EC3"/>
    <w:rsid w:val="000A7AAF"/>
    <w:rsid w:val="000B09F0"/>
    <w:rsid w:val="000B1322"/>
    <w:rsid w:val="000B3888"/>
    <w:rsid w:val="000B4978"/>
    <w:rsid w:val="000B53C9"/>
    <w:rsid w:val="000C0381"/>
    <w:rsid w:val="000C1B16"/>
    <w:rsid w:val="000C4FFC"/>
    <w:rsid w:val="000D007E"/>
    <w:rsid w:val="000D40E2"/>
    <w:rsid w:val="000D51DF"/>
    <w:rsid w:val="000D755C"/>
    <w:rsid w:val="000E54CD"/>
    <w:rsid w:val="000F0524"/>
    <w:rsid w:val="000F1A61"/>
    <w:rsid w:val="000F7F6C"/>
    <w:rsid w:val="00103EAB"/>
    <w:rsid w:val="00104229"/>
    <w:rsid w:val="00106D0A"/>
    <w:rsid w:val="00116456"/>
    <w:rsid w:val="00116528"/>
    <w:rsid w:val="001259FD"/>
    <w:rsid w:val="00134418"/>
    <w:rsid w:val="00136256"/>
    <w:rsid w:val="00144936"/>
    <w:rsid w:val="001477DA"/>
    <w:rsid w:val="00152E74"/>
    <w:rsid w:val="00153707"/>
    <w:rsid w:val="001540ED"/>
    <w:rsid w:val="00155AA3"/>
    <w:rsid w:val="00155E06"/>
    <w:rsid w:val="00161778"/>
    <w:rsid w:val="001635C2"/>
    <w:rsid w:val="00165035"/>
    <w:rsid w:val="001727BF"/>
    <w:rsid w:val="00176D2D"/>
    <w:rsid w:val="00181AA9"/>
    <w:rsid w:val="00184E70"/>
    <w:rsid w:val="00190C5C"/>
    <w:rsid w:val="0019293A"/>
    <w:rsid w:val="00194401"/>
    <w:rsid w:val="001B12F8"/>
    <w:rsid w:val="001B2ECA"/>
    <w:rsid w:val="001B7B55"/>
    <w:rsid w:val="001C0575"/>
    <w:rsid w:val="001C30A2"/>
    <w:rsid w:val="001D356F"/>
    <w:rsid w:val="001E15BE"/>
    <w:rsid w:val="001E288A"/>
    <w:rsid w:val="001E645D"/>
    <w:rsid w:val="001F233B"/>
    <w:rsid w:val="001F5842"/>
    <w:rsid w:val="001F7BA6"/>
    <w:rsid w:val="002049AC"/>
    <w:rsid w:val="00211043"/>
    <w:rsid w:val="00213C07"/>
    <w:rsid w:val="00221940"/>
    <w:rsid w:val="00226589"/>
    <w:rsid w:val="00227013"/>
    <w:rsid w:val="00232893"/>
    <w:rsid w:val="002402BD"/>
    <w:rsid w:val="00242D1B"/>
    <w:rsid w:val="00243E57"/>
    <w:rsid w:val="002526A7"/>
    <w:rsid w:val="0025548C"/>
    <w:rsid w:val="002671DA"/>
    <w:rsid w:val="002675E7"/>
    <w:rsid w:val="0027030E"/>
    <w:rsid w:val="00272C6D"/>
    <w:rsid w:val="0027772D"/>
    <w:rsid w:val="002779CD"/>
    <w:rsid w:val="00280D5D"/>
    <w:rsid w:val="00284368"/>
    <w:rsid w:val="00285A06"/>
    <w:rsid w:val="00286B7D"/>
    <w:rsid w:val="0029056A"/>
    <w:rsid w:val="002948E7"/>
    <w:rsid w:val="0029649B"/>
    <w:rsid w:val="00297FA9"/>
    <w:rsid w:val="002A2CBC"/>
    <w:rsid w:val="002A5CCF"/>
    <w:rsid w:val="002A5EF5"/>
    <w:rsid w:val="002B398B"/>
    <w:rsid w:val="002B4A6A"/>
    <w:rsid w:val="002B5CC8"/>
    <w:rsid w:val="002B6B0A"/>
    <w:rsid w:val="002C2ED6"/>
    <w:rsid w:val="002C590B"/>
    <w:rsid w:val="002C6544"/>
    <w:rsid w:val="002D03FF"/>
    <w:rsid w:val="002D07D8"/>
    <w:rsid w:val="002E2297"/>
    <w:rsid w:val="002F3F43"/>
    <w:rsid w:val="002F41BE"/>
    <w:rsid w:val="002F4568"/>
    <w:rsid w:val="002F701F"/>
    <w:rsid w:val="00304231"/>
    <w:rsid w:val="00305BEC"/>
    <w:rsid w:val="0030622E"/>
    <w:rsid w:val="0031395D"/>
    <w:rsid w:val="003151FE"/>
    <w:rsid w:val="00326C7B"/>
    <w:rsid w:val="00333CF9"/>
    <w:rsid w:val="00340DE2"/>
    <w:rsid w:val="003425C9"/>
    <w:rsid w:val="00350416"/>
    <w:rsid w:val="0035603A"/>
    <w:rsid w:val="00375D9E"/>
    <w:rsid w:val="00381CB3"/>
    <w:rsid w:val="00381F24"/>
    <w:rsid w:val="003826EB"/>
    <w:rsid w:val="00383EA8"/>
    <w:rsid w:val="003856C6"/>
    <w:rsid w:val="00386985"/>
    <w:rsid w:val="00390441"/>
    <w:rsid w:val="0039296C"/>
    <w:rsid w:val="00394C4E"/>
    <w:rsid w:val="003A55F9"/>
    <w:rsid w:val="003A626A"/>
    <w:rsid w:val="003B6674"/>
    <w:rsid w:val="003B684A"/>
    <w:rsid w:val="003B7CA4"/>
    <w:rsid w:val="003C3F1B"/>
    <w:rsid w:val="003C77FC"/>
    <w:rsid w:val="003D0476"/>
    <w:rsid w:val="003D4293"/>
    <w:rsid w:val="003D4FC8"/>
    <w:rsid w:val="003F7C02"/>
    <w:rsid w:val="0040159E"/>
    <w:rsid w:val="004047F3"/>
    <w:rsid w:val="004121C7"/>
    <w:rsid w:val="00416FAF"/>
    <w:rsid w:val="00431C54"/>
    <w:rsid w:val="00436F45"/>
    <w:rsid w:val="00440891"/>
    <w:rsid w:val="00444062"/>
    <w:rsid w:val="00450440"/>
    <w:rsid w:val="00463107"/>
    <w:rsid w:val="00471148"/>
    <w:rsid w:val="00476EF1"/>
    <w:rsid w:val="00477560"/>
    <w:rsid w:val="004817AB"/>
    <w:rsid w:val="004863D6"/>
    <w:rsid w:val="004B21D8"/>
    <w:rsid w:val="004B3171"/>
    <w:rsid w:val="004B7D32"/>
    <w:rsid w:val="004C70D7"/>
    <w:rsid w:val="004D0266"/>
    <w:rsid w:val="004D2019"/>
    <w:rsid w:val="004D2600"/>
    <w:rsid w:val="004D2B70"/>
    <w:rsid w:val="004E02EA"/>
    <w:rsid w:val="004E2AE1"/>
    <w:rsid w:val="004E75C0"/>
    <w:rsid w:val="004F18EE"/>
    <w:rsid w:val="004F6D99"/>
    <w:rsid w:val="004F77EB"/>
    <w:rsid w:val="00506F54"/>
    <w:rsid w:val="005139E0"/>
    <w:rsid w:val="00520CE0"/>
    <w:rsid w:val="0053108F"/>
    <w:rsid w:val="00532F32"/>
    <w:rsid w:val="00534FB7"/>
    <w:rsid w:val="005438CE"/>
    <w:rsid w:val="00547CA5"/>
    <w:rsid w:val="00552F3D"/>
    <w:rsid w:val="00556B72"/>
    <w:rsid w:val="00574BF5"/>
    <w:rsid w:val="0058089D"/>
    <w:rsid w:val="00580DD0"/>
    <w:rsid w:val="00584625"/>
    <w:rsid w:val="00584D2C"/>
    <w:rsid w:val="00595AB0"/>
    <w:rsid w:val="005974FA"/>
    <w:rsid w:val="005A1327"/>
    <w:rsid w:val="005B4BBD"/>
    <w:rsid w:val="005B541A"/>
    <w:rsid w:val="005B67A3"/>
    <w:rsid w:val="005B6AAA"/>
    <w:rsid w:val="005B6CC8"/>
    <w:rsid w:val="005C0B82"/>
    <w:rsid w:val="005C2D79"/>
    <w:rsid w:val="005C5563"/>
    <w:rsid w:val="005C70B8"/>
    <w:rsid w:val="005C7AC7"/>
    <w:rsid w:val="005D7A22"/>
    <w:rsid w:val="005E18A4"/>
    <w:rsid w:val="005E286B"/>
    <w:rsid w:val="005E7C24"/>
    <w:rsid w:val="005F17B4"/>
    <w:rsid w:val="005F1C4B"/>
    <w:rsid w:val="00610A3A"/>
    <w:rsid w:val="00611261"/>
    <w:rsid w:val="006176BD"/>
    <w:rsid w:val="00646656"/>
    <w:rsid w:val="00655148"/>
    <w:rsid w:val="00660F68"/>
    <w:rsid w:val="0067086B"/>
    <w:rsid w:val="0067138F"/>
    <w:rsid w:val="00671619"/>
    <w:rsid w:val="00671924"/>
    <w:rsid w:val="0067608E"/>
    <w:rsid w:val="00680E80"/>
    <w:rsid w:val="00681B5B"/>
    <w:rsid w:val="00686C6B"/>
    <w:rsid w:val="00690329"/>
    <w:rsid w:val="00691B98"/>
    <w:rsid w:val="006937DE"/>
    <w:rsid w:val="00696C25"/>
    <w:rsid w:val="00697CC1"/>
    <w:rsid w:val="006A31E2"/>
    <w:rsid w:val="006A3768"/>
    <w:rsid w:val="006A7C39"/>
    <w:rsid w:val="006C4784"/>
    <w:rsid w:val="006C57E5"/>
    <w:rsid w:val="006C7EE5"/>
    <w:rsid w:val="006D2C40"/>
    <w:rsid w:val="006D43F5"/>
    <w:rsid w:val="006D6517"/>
    <w:rsid w:val="006E0D31"/>
    <w:rsid w:val="006E0F01"/>
    <w:rsid w:val="006E4F25"/>
    <w:rsid w:val="006F2937"/>
    <w:rsid w:val="00701579"/>
    <w:rsid w:val="007127D2"/>
    <w:rsid w:val="00713D2F"/>
    <w:rsid w:val="007145E9"/>
    <w:rsid w:val="007159D8"/>
    <w:rsid w:val="00732A06"/>
    <w:rsid w:val="00735DA0"/>
    <w:rsid w:val="00742BC3"/>
    <w:rsid w:val="007455E5"/>
    <w:rsid w:val="0075539D"/>
    <w:rsid w:val="00755603"/>
    <w:rsid w:val="00756EAC"/>
    <w:rsid w:val="00760972"/>
    <w:rsid w:val="007638DD"/>
    <w:rsid w:val="00765E26"/>
    <w:rsid w:val="0077233A"/>
    <w:rsid w:val="00774DE2"/>
    <w:rsid w:val="007770AF"/>
    <w:rsid w:val="007806E7"/>
    <w:rsid w:val="00787890"/>
    <w:rsid w:val="00793956"/>
    <w:rsid w:val="00794081"/>
    <w:rsid w:val="007A5161"/>
    <w:rsid w:val="007A6C22"/>
    <w:rsid w:val="007C3F73"/>
    <w:rsid w:val="007D4D5B"/>
    <w:rsid w:val="007D789F"/>
    <w:rsid w:val="007E00EE"/>
    <w:rsid w:val="007E131A"/>
    <w:rsid w:val="007E5F15"/>
    <w:rsid w:val="007E791C"/>
    <w:rsid w:val="007F15FD"/>
    <w:rsid w:val="007F1B37"/>
    <w:rsid w:val="007F3CB0"/>
    <w:rsid w:val="007F57CE"/>
    <w:rsid w:val="008001E2"/>
    <w:rsid w:val="00800D24"/>
    <w:rsid w:val="00800DBC"/>
    <w:rsid w:val="0081713F"/>
    <w:rsid w:val="00820521"/>
    <w:rsid w:val="00826332"/>
    <w:rsid w:val="0083669D"/>
    <w:rsid w:val="00836B8C"/>
    <w:rsid w:val="008378C0"/>
    <w:rsid w:val="00837923"/>
    <w:rsid w:val="008404B4"/>
    <w:rsid w:val="00844D78"/>
    <w:rsid w:val="00846AC6"/>
    <w:rsid w:val="00846F48"/>
    <w:rsid w:val="008512FD"/>
    <w:rsid w:val="008545E9"/>
    <w:rsid w:val="008557A4"/>
    <w:rsid w:val="00855992"/>
    <w:rsid w:val="00856E37"/>
    <w:rsid w:val="00856F4B"/>
    <w:rsid w:val="00873C85"/>
    <w:rsid w:val="00873F3C"/>
    <w:rsid w:val="00877453"/>
    <w:rsid w:val="008806FC"/>
    <w:rsid w:val="008945D0"/>
    <w:rsid w:val="00894AE5"/>
    <w:rsid w:val="00895E6E"/>
    <w:rsid w:val="0089633C"/>
    <w:rsid w:val="008A53CC"/>
    <w:rsid w:val="008B3B74"/>
    <w:rsid w:val="008C0424"/>
    <w:rsid w:val="008C05A9"/>
    <w:rsid w:val="008C3D11"/>
    <w:rsid w:val="008C6B6D"/>
    <w:rsid w:val="008C713F"/>
    <w:rsid w:val="008D1DA8"/>
    <w:rsid w:val="008D4350"/>
    <w:rsid w:val="008D515F"/>
    <w:rsid w:val="008E00F5"/>
    <w:rsid w:val="008E2FDA"/>
    <w:rsid w:val="008E4004"/>
    <w:rsid w:val="008E5E83"/>
    <w:rsid w:val="008F30C0"/>
    <w:rsid w:val="008F59AC"/>
    <w:rsid w:val="008F6557"/>
    <w:rsid w:val="008F76C0"/>
    <w:rsid w:val="009119CF"/>
    <w:rsid w:val="0091234F"/>
    <w:rsid w:val="00913009"/>
    <w:rsid w:val="00914A86"/>
    <w:rsid w:val="00922462"/>
    <w:rsid w:val="00927528"/>
    <w:rsid w:val="00934F98"/>
    <w:rsid w:val="00937435"/>
    <w:rsid w:val="00942D3F"/>
    <w:rsid w:val="00951FDD"/>
    <w:rsid w:val="00961BDA"/>
    <w:rsid w:val="00962AF5"/>
    <w:rsid w:val="0096437B"/>
    <w:rsid w:val="0097319E"/>
    <w:rsid w:val="00976B2B"/>
    <w:rsid w:val="009841AE"/>
    <w:rsid w:val="00990022"/>
    <w:rsid w:val="00992BC0"/>
    <w:rsid w:val="009979DE"/>
    <w:rsid w:val="009A7F7A"/>
    <w:rsid w:val="009B16E4"/>
    <w:rsid w:val="009B3314"/>
    <w:rsid w:val="009C014A"/>
    <w:rsid w:val="009C3928"/>
    <w:rsid w:val="009D4682"/>
    <w:rsid w:val="009D49B4"/>
    <w:rsid w:val="009E0195"/>
    <w:rsid w:val="009E021D"/>
    <w:rsid w:val="009E4134"/>
    <w:rsid w:val="009F2F50"/>
    <w:rsid w:val="009F58BC"/>
    <w:rsid w:val="00A16ABB"/>
    <w:rsid w:val="00A16BE2"/>
    <w:rsid w:val="00A17C69"/>
    <w:rsid w:val="00A20D1B"/>
    <w:rsid w:val="00A22DDB"/>
    <w:rsid w:val="00A25474"/>
    <w:rsid w:val="00A25CF8"/>
    <w:rsid w:val="00A260CF"/>
    <w:rsid w:val="00A3331E"/>
    <w:rsid w:val="00A33E1A"/>
    <w:rsid w:val="00A35DE3"/>
    <w:rsid w:val="00A374C2"/>
    <w:rsid w:val="00A40CC0"/>
    <w:rsid w:val="00A42BC7"/>
    <w:rsid w:val="00A42DE9"/>
    <w:rsid w:val="00A45DE3"/>
    <w:rsid w:val="00A579EE"/>
    <w:rsid w:val="00A64AEE"/>
    <w:rsid w:val="00A65012"/>
    <w:rsid w:val="00A722A2"/>
    <w:rsid w:val="00A72C08"/>
    <w:rsid w:val="00A73576"/>
    <w:rsid w:val="00A80192"/>
    <w:rsid w:val="00A803F6"/>
    <w:rsid w:val="00A8513A"/>
    <w:rsid w:val="00A93292"/>
    <w:rsid w:val="00A95CFD"/>
    <w:rsid w:val="00AA1860"/>
    <w:rsid w:val="00AA5C36"/>
    <w:rsid w:val="00AA5E34"/>
    <w:rsid w:val="00AA7204"/>
    <w:rsid w:val="00AB3001"/>
    <w:rsid w:val="00AB447D"/>
    <w:rsid w:val="00AB5F40"/>
    <w:rsid w:val="00AB6CCF"/>
    <w:rsid w:val="00AB727D"/>
    <w:rsid w:val="00AC6029"/>
    <w:rsid w:val="00AC664B"/>
    <w:rsid w:val="00AC7B31"/>
    <w:rsid w:val="00AD1210"/>
    <w:rsid w:val="00AD3D5B"/>
    <w:rsid w:val="00AD4300"/>
    <w:rsid w:val="00AE061E"/>
    <w:rsid w:val="00AE1B2A"/>
    <w:rsid w:val="00AE2FCD"/>
    <w:rsid w:val="00AE4099"/>
    <w:rsid w:val="00AE4EE9"/>
    <w:rsid w:val="00AE62C5"/>
    <w:rsid w:val="00AF4F34"/>
    <w:rsid w:val="00B00D76"/>
    <w:rsid w:val="00B03C49"/>
    <w:rsid w:val="00B03DA3"/>
    <w:rsid w:val="00B050D5"/>
    <w:rsid w:val="00B1538B"/>
    <w:rsid w:val="00B35899"/>
    <w:rsid w:val="00B52E4F"/>
    <w:rsid w:val="00B6131F"/>
    <w:rsid w:val="00B61E15"/>
    <w:rsid w:val="00B62224"/>
    <w:rsid w:val="00B657AD"/>
    <w:rsid w:val="00B675CF"/>
    <w:rsid w:val="00B677C6"/>
    <w:rsid w:val="00B7184B"/>
    <w:rsid w:val="00B74D8B"/>
    <w:rsid w:val="00B77AD8"/>
    <w:rsid w:val="00B80A2C"/>
    <w:rsid w:val="00B86E24"/>
    <w:rsid w:val="00B93A1D"/>
    <w:rsid w:val="00B955DD"/>
    <w:rsid w:val="00B96118"/>
    <w:rsid w:val="00B9713C"/>
    <w:rsid w:val="00BA04FC"/>
    <w:rsid w:val="00BB0B68"/>
    <w:rsid w:val="00BB210B"/>
    <w:rsid w:val="00BC33D7"/>
    <w:rsid w:val="00BC3CEA"/>
    <w:rsid w:val="00BD46A6"/>
    <w:rsid w:val="00BD716A"/>
    <w:rsid w:val="00BD71E1"/>
    <w:rsid w:val="00BE00CB"/>
    <w:rsid w:val="00BE2D70"/>
    <w:rsid w:val="00BE7780"/>
    <w:rsid w:val="00BF15EF"/>
    <w:rsid w:val="00BF3970"/>
    <w:rsid w:val="00BF3972"/>
    <w:rsid w:val="00BF61CF"/>
    <w:rsid w:val="00BF6981"/>
    <w:rsid w:val="00C03CD9"/>
    <w:rsid w:val="00C126ED"/>
    <w:rsid w:val="00C13D83"/>
    <w:rsid w:val="00C15329"/>
    <w:rsid w:val="00C174DD"/>
    <w:rsid w:val="00C17F7F"/>
    <w:rsid w:val="00C32B78"/>
    <w:rsid w:val="00C3734B"/>
    <w:rsid w:val="00C43672"/>
    <w:rsid w:val="00C502A7"/>
    <w:rsid w:val="00C52F79"/>
    <w:rsid w:val="00C536EA"/>
    <w:rsid w:val="00C6248E"/>
    <w:rsid w:val="00C64410"/>
    <w:rsid w:val="00C74D12"/>
    <w:rsid w:val="00C75A72"/>
    <w:rsid w:val="00C80D18"/>
    <w:rsid w:val="00C85644"/>
    <w:rsid w:val="00C86D14"/>
    <w:rsid w:val="00C87F82"/>
    <w:rsid w:val="00C904EF"/>
    <w:rsid w:val="00C906A9"/>
    <w:rsid w:val="00C9512D"/>
    <w:rsid w:val="00C9541E"/>
    <w:rsid w:val="00CA431E"/>
    <w:rsid w:val="00CB08F4"/>
    <w:rsid w:val="00CB6621"/>
    <w:rsid w:val="00CC3D41"/>
    <w:rsid w:val="00CD086D"/>
    <w:rsid w:val="00CD132C"/>
    <w:rsid w:val="00CD26A5"/>
    <w:rsid w:val="00CD4F3A"/>
    <w:rsid w:val="00CD5BD2"/>
    <w:rsid w:val="00CE0C07"/>
    <w:rsid w:val="00CE1673"/>
    <w:rsid w:val="00CE42FD"/>
    <w:rsid w:val="00CE7906"/>
    <w:rsid w:val="00CF2F82"/>
    <w:rsid w:val="00CF6A5C"/>
    <w:rsid w:val="00D0480F"/>
    <w:rsid w:val="00D07A23"/>
    <w:rsid w:val="00D07C7A"/>
    <w:rsid w:val="00D13D12"/>
    <w:rsid w:val="00D140B7"/>
    <w:rsid w:val="00D174D6"/>
    <w:rsid w:val="00D26556"/>
    <w:rsid w:val="00D377A7"/>
    <w:rsid w:val="00D43B67"/>
    <w:rsid w:val="00D47007"/>
    <w:rsid w:val="00D508D0"/>
    <w:rsid w:val="00D50F8F"/>
    <w:rsid w:val="00D52F93"/>
    <w:rsid w:val="00D54A31"/>
    <w:rsid w:val="00D57F98"/>
    <w:rsid w:val="00D64C92"/>
    <w:rsid w:val="00D727E2"/>
    <w:rsid w:val="00D87011"/>
    <w:rsid w:val="00D953BA"/>
    <w:rsid w:val="00D97DDF"/>
    <w:rsid w:val="00DA3A86"/>
    <w:rsid w:val="00DB342E"/>
    <w:rsid w:val="00DB4614"/>
    <w:rsid w:val="00DB689B"/>
    <w:rsid w:val="00DC336D"/>
    <w:rsid w:val="00DC3CCF"/>
    <w:rsid w:val="00DC5012"/>
    <w:rsid w:val="00DC7061"/>
    <w:rsid w:val="00DD30BA"/>
    <w:rsid w:val="00DD3604"/>
    <w:rsid w:val="00DD6729"/>
    <w:rsid w:val="00DE79E1"/>
    <w:rsid w:val="00DF4BC3"/>
    <w:rsid w:val="00DF5330"/>
    <w:rsid w:val="00DF7488"/>
    <w:rsid w:val="00DF7AF9"/>
    <w:rsid w:val="00E00ECB"/>
    <w:rsid w:val="00E10DF5"/>
    <w:rsid w:val="00E12378"/>
    <w:rsid w:val="00E15FA6"/>
    <w:rsid w:val="00E1788B"/>
    <w:rsid w:val="00E22A5B"/>
    <w:rsid w:val="00E277D2"/>
    <w:rsid w:val="00E302A7"/>
    <w:rsid w:val="00E34453"/>
    <w:rsid w:val="00E40ED3"/>
    <w:rsid w:val="00E4345D"/>
    <w:rsid w:val="00E45D14"/>
    <w:rsid w:val="00E539DD"/>
    <w:rsid w:val="00E56BB5"/>
    <w:rsid w:val="00E83AF0"/>
    <w:rsid w:val="00E846DF"/>
    <w:rsid w:val="00E861FD"/>
    <w:rsid w:val="00E9135F"/>
    <w:rsid w:val="00EA1FFB"/>
    <w:rsid w:val="00EA332B"/>
    <w:rsid w:val="00EA5EC4"/>
    <w:rsid w:val="00EB0880"/>
    <w:rsid w:val="00EC6B69"/>
    <w:rsid w:val="00EC79ED"/>
    <w:rsid w:val="00ED70C0"/>
    <w:rsid w:val="00EE2083"/>
    <w:rsid w:val="00EE6B3C"/>
    <w:rsid w:val="00EE7E1D"/>
    <w:rsid w:val="00EF75F3"/>
    <w:rsid w:val="00F0397C"/>
    <w:rsid w:val="00F0658E"/>
    <w:rsid w:val="00F12854"/>
    <w:rsid w:val="00F151D9"/>
    <w:rsid w:val="00F155D7"/>
    <w:rsid w:val="00F17E34"/>
    <w:rsid w:val="00F22E53"/>
    <w:rsid w:val="00F353EA"/>
    <w:rsid w:val="00F37535"/>
    <w:rsid w:val="00F37CFD"/>
    <w:rsid w:val="00F4328A"/>
    <w:rsid w:val="00F44F9E"/>
    <w:rsid w:val="00F4640E"/>
    <w:rsid w:val="00F50210"/>
    <w:rsid w:val="00F57467"/>
    <w:rsid w:val="00F61CD5"/>
    <w:rsid w:val="00F62A3F"/>
    <w:rsid w:val="00F62BEC"/>
    <w:rsid w:val="00F71C80"/>
    <w:rsid w:val="00F738C0"/>
    <w:rsid w:val="00F75368"/>
    <w:rsid w:val="00F75A48"/>
    <w:rsid w:val="00F83CD6"/>
    <w:rsid w:val="00F907F6"/>
    <w:rsid w:val="00F92194"/>
    <w:rsid w:val="00FB4C8E"/>
    <w:rsid w:val="00FB5D00"/>
    <w:rsid w:val="00FC05C9"/>
    <w:rsid w:val="00FC1937"/>
    <w:rsid w:val="00FC4184"/>
    <w:rsid w:val="00FC502A"/>
    <w:rsid w:val="00FC51D6"/>
    <w:rsid w:val="00FC6098"/>
    <w:rsid w:val="00FD1F98"/>
    <w:rsid w:val="00FD2773"/>
    <w:rsid w:val="00FD69AE"/>
    <w:rsid w:val="00FE0E59"/>
    <w:rsid w:val="00FE3671"/>
    <w:rsid w:val="00FE5EA6"/>
    <w:rsid w:val="00FE6FB2"/>
    <w:rsid w:val="00FE7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AD4B4E3"/>
  <w15:chartTrackingRefBased/>
  <w15:docId w15:val="{EEC568B3-AEC7-4175-9AB0-F7036B0BE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jc w:val="center"/>
    </w:pPr>
    <w:rPr>
      <w:rFonts w:eastAsia="SimSun"/>
      <w:lang w:eastAsia="zh-CN"/>
    </w:rPr>
  </w:style>
  <w:style w:type="paragraph" w:styleId="Ttulo1">
    <w:name w:val="heading 1"/>
    <w:basedOn w:val="Normal"/>
    <w:next w:val="Textoindependiente"/>
    <w:link w:val="Ttulo1Car"/>
    <w:qFormat/>
    <w:pPr>
      <w:keepNext/>
      <w:keepLines/>
      <w:numPr>
        <w:numId w:val="1"/>
      </w:numPr>
      <w:tabs>
        <w:tab w:val="left" w:pos="216"/>
        <w:tab w:val="left" w:pos="283"/>
        <w:tab w:val="left" w:pos="340"/>
        <w:tab w:val="left" w:pos="397"/>
      </w:tabs>
      <w:spacing w:before="160" w:after="80"/>
      <w:outlineLvl w:val="0"/>
    </w:pPr>
    <w:rPr>
      <w:smallCaps/>
      <w:lang w:eastAsia="en-US"/>
    </w:rPr>
  </w:style>
  <w:style w:type="paragraph" w:styleId="Ttulo2">
    <w:name w:val="heading 2"/>
    <w:basedOn w:val="Normal"/>
    <w:next w:val="Textoindependiente"/>
    <w:qFormat/>
    <w:pPr>
      <w:keepNext/>
      <w:keepLines/>
      <w:numPr>
        <w:ilvl w:val="1"/>
        <w:numId w:val="1"/>
      </w:numPr>
      <w:spacing w:before="120" w:after="60"/>
      <w:jc w:val="left"/>
      <w:outlineLvl w:val="1"/>
    </w:pPr>
    <w:rPr>
      <w:i/>
      <w:iCs/>
      <w:lang w:eastAsia="en-US"/>
    </w:rPr>
  </w:style>
  <w:style w:type="paragraph" w:styleId="Ttulo3">
    <w:name w:val="heading 3"/>
    <w:basedOn w:val="Normal"/>
    <w:next w:val="Textoindependiente"/>
    <w:qFormat/>
    <w:pPr>
      <w:numPr>
        <w:ilvl w:val="2"/>
        <w:numId w:val="1"/>
      </w:numPr>
      <w:tabs>
        <w:tab w:val="left" w:pos="540"/>
      </w:tabs>
      <w:spacing w:line="240" w:lineRule="exact"/>
      <w:jc w:val="both"/>
      <w:outlineLvl w:val="2"/>
    </w:pPr>
    <w:rPr>
      <w:i/>
      <w:iCs/>
      <w:lang w:eastAsia="en-US"/>
    </w:rPr>
  </w:style>
  <w:style w:type="paragraph" w:styleId="Ttulo4">
    <w:name w:val="heading 4"/>
    <w:basedOn w:val="Normal"/>
    <w:next w:val="Textoindependiente"/>
    <w:qFormat/>
    <w:pPr>
      <w:numPr>
        <w:ilvl w:val="3"/>
        <w:numId w:val="1"/>
      </w:numPr>
      <w:tabs>
        <w:tab w:val="left" w:pos="720"/>
      </w:tabs>
      <w:spacing w:before="40" w:after="40"/>
      <w:jc w:val="both"/>
      <w:outlineLvl w:val="3"/>
    </w:pPr>
    <w:rPr>
      <w:i/>
      <w:iCs/>
      <w:lang w:eastAsia="en-US"/>
    </w:rPr>
  </w:style>
  <w:style w:type="paragraph" w:styleId="Ttulo5">
    <w:name w:val="heading 5"/>
    <w:basedOn w:val="Normal"/>
    <w:next w:val="Textoindependiente"/>
    <w:qFormat/>
    <w:pPr>
      <w:tabs>
        <w:tab w:val="left" w:pos="360"/>
      </w:tabs>
      <w:spacing w:before="160" w:after="80"/>
      <w:outlineLvl w:val="4"/>
    </w:pPr>
    <w:rPr>
      <w:smallCaps/>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cs="Times New Roman"/>
      <w:i w:val="0"/>
      <w:iCs w:val="0"/>
    </w:rPr>
  </w:style>
  <w:style w:type="character" w:customStyle="1" w:styleId="WW8Num1z1">
    <w:name w:val="WW8Num1z1"/>
    <w:rPr>
      <w:rFonts w:cs="Times New Roman"/>
    </w:rPr>
  </w:style>
  <w:style w:type="character" w:customStyle="1" w:styleId="WW8Num1z3">
    <w:name w:val="WW8Num1z3"/>
    <w:rPr>
      <w:rFonts w:ascii="Times New Roman" w:hAnsi="Times New Roman" w:cs="Times New Roman"/>
      <w:b w:val="0"/>
      <w:bCs w:val="0"/>
      <w:i/>
      <w:iCs/>
      <w:sz w:val="20"/>
      <w:szCs w:val="20"/>
    </w:rPr>
  </w:style>
  <w:style w:type="character" w:customStyle="1" w:styleId="WW8Num2z0">
    <w:name w:val="WW8Num2z0"/>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0">
    <w:name w:val="WW8Num3z0"/>
    <w:rPr>
      <w:rFonts w:ascii="Symbol" w:hAnsi="Symbol" w:cs="Symbol"/>
    </w:rPr>
  </w:style>
  <w:style w:type="character" w:customStyle="1" w:styleId="WW8Num4z0">
    <w:name w:val="WW8Num4z0"/>
    <w:rPr>
      <w:rFonts w:cs="Times New Roman"/>
    </w:rPr>
  </w:style>
  <w:style w:type="character" w:customStyle="1" w:styleId="WW8Num5z0">
    <w:name w:val="WW8Num5z0"/>
    <w:rPr>
      <w:rFonts w:ascii="Times New Roman" w:hAnsi="Times New Roman" w:cs="Times New Roman"/>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6z0">
    <w:name w:val="WW8Num6z0"/>
    <w:rPr>
      <w:rFonts w:ascii="Times New Roman" w:hAnsi="Times New Roman" w:cs="Times New Roman"/>
      <w:b w:val="0"/>
      <w:bCs w:val="0"/>
      <w:i w:val="0"/>
      <w:iCs w:val="0"/>
      <w:sz w:val="16"/>
      <w:szCs w:val="16"/>
    </w:rPr>
  </w:style>
  <w:style w:type="character" w:customStyle="1" w:styleId="Absatz-Standardschriftart">
    <w:name w:val="Absatz-Standardschriftart"/>
  </w:style>
  <w:style w:type="character" w:customStyle="1" w:styleId="WW8Num7z0">
    <w:name w:val="WW8Num7z0"/>
    <w:rPr>
      <w:rFonts w:ascii="Times New Roman" w:hAnsi="Times New Roman" w:cs="Times New Roman"/>
      <w:b w:val="0"/>
      <w:bCs w:val="0"/>
      <w:i w:val="0"/>
      <w:iCs w:val="0"/>
      <w:color w:val="auto"/>
      <w:sz w:val="16"/>
      <w:szCs w:val="16"/>
    </w:rPr>
  </w:style>
  <w:style w:type="character" w:customStyle="1" w:styleId="WW-DefaultParagraphFont">
    <w:name w:val="WW-Default Paragraph Fon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8Num1z4">
    <w:name w:val="WW8Num1z4"/>
    <w:rPr>
      <w:rFonts w:cs="Times New Roman"/>
    </w:rPr>
  </w:style>
  <w:style w:type="character" w:customStyle="1" w:styleId="WW-Absatz-Standardschriftart11111111">
    <w:name w:val="WW-Absatz-Standardschriftart11111111"/>
  </w:style>
  <w:style w:type="character" w:customStyle="1" w:styleId="WW8Num2z1">
    <w:name w:val="WW8Num2z1"/>
    <w:rPr>
      <w:rFonts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5z1">
    <w:name w:val="WW8Num5z1"/>
    <w:rPr>
      <w:rFonts w:ascii="Times New Roman" w:hAnsi="Times New Roman" w:cs="Times New Roman"/>
      <w:b w:val="0"/>
      <w:bCs w:val="0"/>
      <w:i/>
      <w:iCs/>
      <w:caps w:val="0"/>
      <w:smallCaps w:val="0"/>
      <w:strike w:val="0"/>
      <w:dstrike w:val="0"/>
      <w:vanish w:val="0"/>
      <w:color w:val="000000"/>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5z3">
    <w:name w:val="WW8Num5z3"/>
    <w:rPr>
      <w:rFonts w:ascii="Times New Roman" w:hAnsi="Times New Roman" w:cs="Times New Roman"/>
      <w:b w:val="0"/>
      <w:bCs w:val="0"/>
      <w:i/>
      <w:iCs/>
      <w:sz w:val="20"/>
      <w:szCs w:val="20"/>
    </w:rPr>
  </w:style>
  <w:style w:type="character" w:customStyle="1" w:styleId="WW8Num5z4">
    <w:name w:val="WW8Num5z4"/>
    <w:rPr>
      <w:rFonts w:cs="Times New Roman"/>
    </w:rPr>
  </w:style>
  <w:style w:type="character" w:customStyle="1" w:styleId="WW8Num7z1">
    <w:name w:val="WW8Num7z1"/>
    <w:rPr>
      <w:rFonts w:cs="Times New Roman"/>
    </w:rPr>
  </w:style>
  <w:style w:type="character" w:customStyle="1" w:styleId="WW8Num8z0">
    <w:name w:val="WW8Num8z0"/>
    <w:rPr>
      <w:rFonts w:ascii="Times New Roman" w:hAnsi="Times New Roman" w:cs="Times New Roman"/>
      <w:b w:val="0"/>
      <w:bCs w:val="0"/>
      <w:i w:val="0"/>
      <w:iCs w:val="0"/>
      <w:sz w:val="16"/>
      <w:szCs w:val="16"/>
    </w:rPr>
  </w:style>
  <w:style w:type="character" w:customStyle="1" w:styleId="WW-DefaultParagraphFont1">
    <w:name w:val="WW-Default Paragraph Font1"/>
  </w:style>
  <w:style w:type="paragraph" w:customStyle="1" w:styleId="Heading">
    <w:name w:val="Heading"/>
    <w:basedOn w:val="Normal"/>
    <w:next w:val="Textoindependiente"/>
    <w:pPr>
      <w:keepNext/>
      <w:spacing w:before="240" w:after="120"/>
    </w:pPr>
    <w:rPr>
      <w:rFonts w:ascii="Arial" w:eastAsia="DejaVu Sans" w:hAnsi="Arial" w:cs="Lohit Hindi"/>
      <w:sz w:val="28"/>
      <w:szCs w:val="28"/>
    </w:rPr>
  </w:style>
  <w:style w:type="paragraph" w:styleId="Textoindependiente">
    <w:name w:val="Body Text"/>
    <w:basedOn w:val="Normal"/>
    <w:link w:val="TextoindependienteCar"/>
    <w:pPr>
      <w:spacing w:after="6"/>
      <w:ind w:firstLine="288"/>
      <w:jc w:val="both"/>
    </w:pPr>
    <w:rPr>
      <w:spacing w:val="-1"/>
    </w:rPr>
  </w:style>
  <w:style w:type="paragraph" w:styleId="Lista">
    <w:name w:val="List"/>
    <w:basedOn w:val="Textoindependiente"/>
    <w:rPr>
      <w:rFonts w:cs="Lohit Hindi"/>
    </w:rPr>
  </w:style>
  <w:style w:type="paragraph" w:styleId="Descripcin">
    <w:name w:val="caption"/>
    <w:basedOn w:val="Normal"/>
    <w:uiPriority w:val="35"/>
    <w:qFormat/>
    <w:pPr>
      <w:suppressLineNumbers/>
      <w:spacing w:before="120" w:after="120"/>
    </w:pPr>
    <w:rPr>
      <w:rFonts w:cs="Lohit Hindi"/>
      <w:i/>
      <w:iCs/>
      <w:sz w:val="24"/>
      <w:szCs w:val="24"/>
    </w:rPr>
  </w:style>
  <w:style w:type="paragraph" w:customStyle="1" w:styleId="Index">
    <w:name w:val="Index"/>
    <w:basedOn w:val="Normal"/>
    <w:pPr>
      <w:suppressLineNumbers/>
    </w:pPr>
    <w:rPr>
      <w:rFonts w:cs="Lohit Hindi"/>
    </w:rPr>
  </w:style>
  <w:style w:type="paragraph" w:customStyle="1" w:styleId="Abstract">
    <w:name w:val="Abstract"/>
    <w:pPr>
      <w:suppressAutoHyphens/>
      <w:spacing w:after="200"/>
      <w:ind w:firstLine="170"/>
      <w:jc w:val="both"/>
    </w:pPr>
    <w:rPr>
      <w:rFonts w:eastAsia="SimSun"/>
      <w:b/>
      <w:bCs/>
      <w:sz w:val="18"/>
      <w:szCs w:val="18"/>
      <w:lang w:eastAsia="zh-CN"/>
    </w:rPr>
  </w:style>
  <w:style w:type="paragraph" w:customStyle="1" w:styleId="Affiliation">
    <w:name w:val="Affiliation"/>
    <w:pPr>
      <w:suppressAutoHyphens/>
      <w:jc w:val="center"/>
    </w:pPr>
    <w:rPr>
      <w:rFonts w:eastAsia="SimSun"/>
      <w:lang w:eastAsia="zh-CN"/>
    </w:rPr>
  </w:style>
  <w:style w:type="paragraph" w:customStyle="1" w:styleId="Author">
    <w:name w:val="Author"/>
    <w:pPr>
      <w:suppressAutoHyphens/>
      <w:spacing w:before="360" w:after="40"/>
      <w:jc w:val="center"/>
    </w:pPr>
    <w:rPr>
      <w:rFonts w:eastAsia="SimSun"/>
      <w:sz w:val="22"/>
      <w:szCs w:val="22"/>
    </w:rPr>
  </w:style>
  <w:style w:type="paragraph" w:customStyle="1" w:styleId="bulletlist">
    <w:name w:val="bullet list"/>
    <w:basedOn w:val="Textoindependiente"/>
    <w:pPr>
      <w:numPr>
        <w:numId w:val="3"/>
      </w:numPr>
      <w:tabs>
        <w:tab w:val="left" w:pos="648"/>
      </w:tabs>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6"/>
      </w:numPr>
      <w:suppressAutoHyphens/>
      <w:spacing w:before="80" w:after="200"/>
      <w:jc w:val="center"/>
    </w:pPr>
    <w:rPr>
      <w:rFonts w:eastAsia="SimSun"/>
      <w:sz w:val="16"/>
      <w:szCs w:val="16"/>
    </w:rPr>
  </w:style>
  <w:style w:type="paragraph" w:customStyle="1" w:styleId="footnote">
    <w:name w:val="footnote"/>
    <w:pPr>
      <w:numPr>
        <w:numId w:val="2"/>
      </w:numPr>
      <w:tabs>
        <w:tab w:val="left" w:pos="648"/>
      </w:tabs>
      <w:suppressAutoHyphens/>
      <w:spacing w:after="40"/>
    </w:pPr>
    <w:rPr>
      <w:rFonts w:eastAsia="SimSun"/>
      <w:sz w:val="16"/>
      <w:szCs w:val="16"/>
      <w:lang w:eastAsia="zh-CN"/>
    </w:rPr>
  </w:style>
  <w:style w:type="paragraph" w:customStyle="1" w:styleId="keywords">
    <w:name w:val="key words"/>
    <w:pPr>
      <w:suppressAutoHyphens/>
      <w:spacing w:after="120"/>
      <w:ind w:firstLine="288"/>
      <w:jc w:val="both"/>
    </w:pPr>
    <w:rPr>
      <w:rFonts w:eastAsia="SimSun"/>
      <w:b/>
      <w:bCs/>
      <w:iCs/>
      <w:sz w:val="18"/>
      <w:szCs w:val="18"/>
    </w:rPr>
  </w:style>
  <w:style w:type="paragraph" w:customStyle="1" w:styleId="papersubtitle">
    <w:name w:val="paper subtitle"/>
    <w:pPr>
      <w:suppressAutoHyphens/>
      <w:spacing w:after="120"/>
      <w:jc w:val="center"/>
    </w:pPr>
    <w:rPr>
      <w:rFonts w:eastAsia="MS Mincho"/>
      <w:sz w:val="28"/>
      <w:szCs w:val="28"/>
    </w:rPr>
  </w:style>
  <w:style w:type="paragraph" w:customStyle="1" w:styleId="papertitle">
    <w:name w:val="paper title"/>
    <w:pPr>
      <w:suppressAutoHyphens/>
      <w:spacing w:after="120"/>
      <w:jc w:val="center"/>
    </w:pPr>
    <w:rPr>
      <w:rFonts w:eastAsia="MS Mincho"/>
      <w:sz w:val="48"/>
      <w:szCs w:val="48"/>
    </w:rPr>
  </w:style>
  <w:style w:type="paragraph" w:customStyle="1" w:styleId="references">
    <w:name w:val="references"/>
    <w:pPr>
      <w:numPr>
        <w:numId w:val="4"/>
      </w:numPr>
      <w:suppressAutoHyphens/>
      <w:spacing w:after="50" w:line="180" w:lineRule="atLeast"/>
      <w:jc w:val="both"/>
    </w:pPr>
    <w:rPr>
      <w:rFonts w:eastAsia="MS Mincho"/>
      <w:sz w:val="18"/>
      <w:szCs w:val="16"/>
    </w:rPr>
  </w:style>
  <w:style w:type="paragraph" w:customStyle="1" w:styleId="sponsors">
    <w:name w:val="sponsors"/>
    <w:pPr>
      <w:pBdr>
        <w:top w:val="single" w:sz="4" w:space="2" w:color="000000"/>
      </w:pBdr>
      <w:suppressAutoHyphens/>
      <w:ind w:firstLine="288"/>
    </w:pPr>
    <w:rPr>
      <w:rFonts w:eastAsia="SimSun"/>
      <w:sz w:val="16"/>
      <w:szCs w:val="16"/>
      <w:lang w:eastAsia="zh-CN"/>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jc w:val="both"/>
    </w:pPr>
    <w:rPr>
      <w:rFonts w:eastAsia="SimSun"/>
      <w:sz w:val="16"/>
      <w:szCs w:val="16"/>
    </w:rPr>
  </w:style>
  <w:style w:type="paragraph" w:customStyle="1" w:styleId="tablefootnote">
    <w:name w:val="table footnote"/>
    <w:pPr>
      <w:suppressAutoHyphens/>
      <w:spacing w:before="60" w:after="30"/>
      <w:jc w:val="right"/>
    </w:pPr>
    <w:rPr>
      <w:rFonts w:eastAsia="SimSun"/>
      <w:sz w:val="12"/>
      <w:szCs w:val="12"/>
      <w:lang w:eastAsia="zh-CN"/>
    </w:rPr>
  </w:style>
  <w:style w:type="paragraph" w:customStyle="1" w:styleId="tablehead">
    <w:name w:val="table head"/>
    <w:pPr>
      <w:numPr>
        <w:numId w:val="5"/>
      </w:numPr>
      <w:tabs>
        <w:tab w:val="left" w:pos="1080"/>
      </w:tabs>
      <w:suppressAutoHyphens/>
      <w:spacing w:before="240" w:after="120" w:line="216" w:lineRule="auto"/>
      <w:jc w:val="center"/>
    </w:pPr>
    <w:rPr>
      <w:rFonts w:eastAsia="SimSun"/>
      <w:smallCaps/>
      <w:sz w:val="16"/>
      <w:szCs w:val="16"/>
    </w:rPr>
  </w:style>
  <w:style w:type="paragraph" w:customStyle="1" w:styleId="Framecontents">
    <w:name w:val="Frame contents"/>
    <w:basedOn w:val="Textoindependiente"/>
  </w:style>
  <w:style w:type="paragraph" w:customStyle="1" w:styleId="TableContents">
    <w:name w:val="Table Contents"/>
    <w:basedOn w:val="Normal"/>
    <w:pPr>
      <w:suppressLineNumbers/>
    </w:pPr>
  </w:style>
  <w:style w:type="paragraph" w:customStyle="1" w:styleId="TableHeading">
    <w:name w:val="Table Heading"/>
    <w:basedOn w:val="TableContents"/>
    <w:rPr>
      <w:b/>
      <w:bCs/>
    </w:rPr>
  </w:style>
  <w:style w:type="character" w:styleId="Textodelmarcadordeposicin">
    <w:name w:val="Placeholder Text"/>
    <w:basedOn w:val="Fuentedeprrafopredeter"/>
    <w:uiPriority w:val="99"/>
    <w:semiHidden/>
    <w:rsid w:val="000F7F6C"/>
    <w:rPr>
      <w:color w:val="808080"/>
    </w:rPr>
  </w:style>
  <w:style w:type="paragraph" w:styleId="Textodeglobo">
    <w:name w:val="Balloon Text"/>
    <w:basedOn w:val="Normal"/>
    <w:link w:val="TextodegloboCar"/>
    <w:uiPriority w:val="99"/>
    <w:semiHidden/>
    <w:unhideWhenUsed/>
    <w:rsid w:val="00735DA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35DA0"/>
    <w:rPr>
      <w:rFonts w:ascii="Segoe UI" w:eastAsia="SimSun" w:hAnsi="Segoe UI" w:cs="Segoe UI"/>
      <w:sz w:val="18"/>
      <w:szCs w:val="18"/>
      <w:lang w:eastAsia="zh-CN"/>
    </w:rPr>
  </w:style>
  <w:style w:type="table" w:styleId="Tablaconcuadrcula">
    <w:name w:val="Table Grid"/>
    <w:basedOn w:val="Tablanormal"/>
    <w:uiPriority w:val="39"/>
    <w:rsid w:val="00800DBC"/>
    <w:rPr>
      <w:rFonts w:asciiTheme="minorHAnsi" w:eastAsia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B03C49"/>
    <w:rPr>
      <w:rFonts w:eastAsia="SimSun"/>
      <w:lang w:eastAsia="zh-CN"/>
    </w:rPr>
  </w:style>
  <w:style w:type="character" w:styleId="Hipervnculo">
    <w:name w:val="Hyperlink"/>
    <w:basedOn w:val="Fuentedeprrafopredeter"/>
    <w:uiPriority w:val="99"/>
    <w:unhideWhenUsed/>
    <w:rsid w:val="00227013"/>
    <w:rPr>
      <w:color w:val="0563C1" w:themeColor="hyperlink"/>
      <w:u w:val="single"/>
    </w:rPr>
  </w:style>
  <w:style w:type="character" w:styleId="Mencinsinresolver">
    <w:name w:val="Unresolved Mention"/>
    <w:basedOn w:val="Fuentedeprrafopredeter"/>
    <w:uiPriority w:val="99"/>
    <w:semiHidden/>
    <w:unhideWhenUsed/>
    <w:rsid w:val="00227013"/>
    <w:rPr>
      <w:color w:val="605E5C"/>
      <w:shd w:val="clear" w:color="auto" w:fill="E1DFDD"/>
    </w:rPr>
  </w:style>
  <w:style w:type="character" w:customStyle="1" w:styleId="Ttulo1Car">
    <w:name w:val="Título 1 Car"/>
    <w:basedOn w:val="Fuentedeprrafopredeter"/>
    <w:link w:val="Ttulo1"/>
    <w:rsid w:val="00015542"/>
    <w:rPr>
      <w:rFonts w:eastAsia="SimSun"/>
      <w:smallCaps/>
    </w:rPr>
  </w:style>
  <w:style w:type="character" w:customStyle="1" w:styleId="TextoindependienteCar">
    <w:name w:val="Texto independiente Car"/>
    <w:basedOn w:val="Fuentedeprrafopredeter"/>
    <w:link w:val="Textoindependiente"/>
    <w:rsid w:val="00001649"/>
    <w:rPr>
      <w:rFonts w:eastAsia="SimSun"/>
      <w:spacing w:val="-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85289">
      <w:bodyDiv w:val="1"/>
      <w:marLeft w:val="0"/>
      <w:marRight w:val="0"/>
      <w:marTop w:val="0"/>
      <w:marBottom w:val="0"/>
      <w:divBdr>
        <w:top w:val="none" w:sz="0" w:space="0" w:color="auto"/>
        <w:left w:val="none" w:sz="0" w:space="0" w:color="auto"/>
        <w:bottom w:val="none" w:sz="0" w:space="0" w:color="auto"/>
        <w:right w:val="none" w:sz="0" w:space="0" w:color="auto"/>
      </w:divBdr>
    </w:div>
    <w:div w:id="338773289">
      <w:bodyDiv w:val="1"/>
      <w:marLeft w:val="0"/>
      <w:marRight w:val="0"/>
      <w:marTop w:val="0"/>
      <w:marBottom w:val="0"/>
      <w:divBdr>
        <w:top w:val="none" w:sz="0" w:space="0" w:color="auto"/>
        <w:left w:val="none" w:sz="0" w:space="0" w:color="auto"/>
        <w:bottom w:val="none" w:sz="0" w:space="0" w:color="auto"/>
        <w:right w:val="none" w:sz="0" w:space="0" w:color="auto"/>
      </w:divBdr>
    </w:div>
    <w:div w:id="339627438">
      <w:bodyDiv w:val="1"/>
      <w:marLeft w:val="0"/>
      <w:marRight w:val="0"/>
      <w:marTop w:val="0"/>
      <w:marBottom w:val="0"/>
      <w:divBdr>
        <w:top w:val="none" w:sz="0" w:space="0" w:color="auto"/>
        <w:left w:val="none" w:sz="0" w:space="0" w:color="auto"/>
        <w:bottom w:val="none" w:sz="0" w:space="0" w:color="auto"/>
        <w:right w:val="none" w:sz="0" w:space="0" w:color="auto"/>
      </w:divBdr>
    </w:div>
    <w:div w:id="1235049464">
      <w:bodyDiv w:val="1"/>
      <w:marLeft w:val="0"/>
      <w:marRight w:val="0"/>
      <w:marTop w:val="0"/>
      <w:marBottom w:val="0"/>
      <w:divBdr>
        <w:top w:val="none" w:sz="0" w:space="0" w:color="auto"/>
        <w:left w:val="none" w:sz="0" w:space="0" w:color="auto"/>
        <w:bottom w:val="none" w:sz="0" w:space="0" w:color="auto"/>
        <w:right w:val="none" w:sz="0" w:space="0" w:color="auto"/>
      </w:divBdr>
    </w:div>
    <w:div w:id="1413769880">
      <w:bodyDiv w:val="1"/>
      <w:marLeft w:val="0"/>
      <w:marRight w:val="0"/>
      <w:marTop w:val="0"/>
      <w:marBottom w:val="0"/>
      <w:divBdr>
        <w:top w:val="none" w:sz="0" w:space="0" w:color="auto"/>
        <w:left w:val="none" w:sz="0" w:space="0" w:color="auto"/>
        <w:bottom w:val="none" w:sz="0" w:space="0" w:color="auto"/>
        <w:right w:val="none" w:sz="0" w:space="0" w:color="auto"/>
      </w:divBdr>
    </w:div>
    <w:div w:id="1441291490">
      <w:bodyDiv w:val="1"/>
      <w:marLeft w:val="0"/>
      <w:marRight w:val="0"/>
      <w:marTop w:val="0"/>
      <w:marBottom w:val="0"/>
      <w:divBdr>
        <w:top w:val="none" w:sz="0" w:space="0" w:color="auto"/>
        <w:left w:val="none" w:sz="0" w:space="0" w:color="auto"/>
        <w:bottom w:val="none" w:sz="0" w:space="0" w:color="auto"/>
        <w:right w:val="none" w:sz="0" w:space="0" w:color="auto"/>
      </w:divBdr>
    </w:div>
    <w:div w:id="1773744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185CF-31CA-440D-AE1C-D5F35BAA0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2327</Words>
  <Characters>12800</Characters>
  <Application>Microsoft Office Word</Application>
  <DocSecurity>0</DocSecurity>
  <Lines>106</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
  <LinksUpToDate>false</LinksUpToDate>
  <CharactersWithSpaces>15097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Nicolás Andrés Yate Vargas</cp:lastModifiedBy>
  <cp:revision>5</cp:revision>
  <cp:lastPrinted>2024-03-28T00:54:00Z</cp:lastPrinted>
  <dcterms:created xsi:type="dcterms:W3CDTF">2024-03-28T00:52:00Z</dcterms:created>
  <dcterms:modified xsi:type="dcterms:W3CDTF">2024-03-28T00:54:00Z</dcterms:modified>
</cp:coreProperties>
</file>